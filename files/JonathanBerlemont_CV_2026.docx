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406" w:type="dxa"/>
        <w:tblLayout w:type="fixed"/>
        <w:tblLook w:val="0000" w:firstRow="0" w:lastRow="0" w:firstColumn="0" w:lastColumn="0" w:noHBand="0" w:noVBand="0"/>
      </w:tblPr>
      <w:tblGrid>
        <w:gridCol w:w="2422"/>
        <w:gridCol w:w="239"/>
        <w:gridCol w:w="7745"/>
      </w:tblGrid>
      <w:tr w:rsidR="00F34EA4" w:rsidRPr="00CE7F89" w14:paraId="5DFF18C7" w14:textId="77777777" w:rsidTr="00F34EA4">
        <w:trPr>
          <w:trHeight w:val="14151"/>
        </w:trPr>
        <w:tc>
          <w:tcPr>
            <w:tcW w:w="2422" w:type="dxa"/>
          </w:tcPr>
          <w:p w14:paraId="5B4D10BB" w14:textId="3C762E4C" w:rsidR="00D741AC" w:rsidRPr="00CE7F89" w:rsidRDefault="004D5ED7">
            <w:pPr>
              <w:pStyle w:val="TexteColonneGauche"/>
              <w:rPr>
                <w:rFonts w:ascii="Century Gothic" w:hAnsi="Century Gothic"/>
                <w:b/>
                <w:bCs/>
                <w:szCs w:val="16"/>
                <w:lang w:val="en-GB"/>
              </w:rPr>
            </w:pPr>
            <w:r w:rsidRPr="00CE7F89">
              <w:rPr>
                <w:rFonts w:ascii="Century Gothic" w:hAnsi="Century Gothic"/>
                <w:b/>
                <w:bCs/>
                <w:szCs w:val="16"/>
                <w:lang w:val="en-GB"/>
              </w:rPr>
              <w:t>Technical Skills</w:t>
            </w:r>
          </w:p>
          <w:p w14:paraId="46DA75EB" w14:textId="44AD72FC" w:rsidR="00F5209E" w:rsidRPr="00CE7F89" w:rsidRDefault="004D5ED7" w:rsidP="009F1D5D">
            <w:pPr>
              <w:pStyle w:val="TexteColonneGauche"/>
              <w:tabs>
                <w:tab w:val="left" w:pos="720"/>
              </w:tabs>
              <w:spacing w:line="100" w:lineRule="atLeast"/>
              <w:ind w:left="360"/>
              <w:rPr>
                <w:rFonts w:ascii="Century Gothic" w:hAnsi="Century Gothic"/>
                <w:szCs w:val="16"/>
                <w:lang w:val="en-GB"/>
              </w:rPr>
            </w:pPr>
            <w:r w:rsidRPr="00CE7F89">
              <w:rPr>
                <w:rFonts w:ascii="Century Gothic" w:hAnsi="Century Gothic"/>
                <w:szCs w:val="16"/>
                <w:lang w:val="en-GB"/>
              </w:rPr>
              <w:t>Testing &amp; QA:</w:t>
            </w:r>
          </w:p>
          <w:p w14:paraId="04D7ED27" w14:textId="0825F288" w:rsidR="004D5ED7" w:rsidRPr="00CE7F89" w:rsidRDefault="004D5ED7" w:rsidP="004D5ED7">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Playwright</w:t>
            </w:r>
          </w:p>
          <w:p w14:paraId="543311B5" w14:textId="61DEDC39" w:rsidR="004D5ED7" w:rsidRPr="00CE7F89" w:rsidRDefault="004D5ED7" w:rsidP="004D5ED7">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PHPUnit</w:t>
            </w:r>
          </w:p>
          <w:p w14:paraId="28364235" w14:textId="681B7A4B" w:rsidR="004D5ED7" w:rsidRPr="00CE7F89" w:rsidRDefault="004D5ED7" w:rsidP="004D5ED7">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Postman</w:t>
            </w:r>
          </w:p>
          <w:p w14:paraId="408F8705" w14:textId="4F59BBD7" w:rsidR="004D5ED7" w:rsidRPr="00CE7F89" w:rsidRDefault="00986C6D" w:rsidP="004D5ED7">
            <w:pPr>
              <w:pStyle w:val="TexteColonneGauche"/>
              <w:tabs>
                <w:tab w:val="left" w:pos="720"/>
              </w:tabs>
              <w:spacing w:line="100" w:lineRule="atLeast"/>
              <w:ind w:left="360"/>
              <w:rPr>
                <w:rFonts w:ascii="Century Gothic" w:hAnsi="Century Gothic"/>
                <w:szCs w:val="16"/>
                <w:lang w:val="en-GB"/>
              </w:rPr>
            </w:pPr>
            <w:r w:rsidRPr="00CE7F89">
              <w:rPr>
                <w:rFonts w:ascii="Century Gothic" w:hAnsi="Century Gothic"/>
                <w:szCs w:val="16"/>
                <w:lang w:val="en-GB"/>
              </w:rPr>
              <w:t>Languages &amp; frameworks:</w:t>
            </w:r>
          </w:p>
          <w:p w14:paraId="06D980BB" w14:textId="55941C01"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PHP</w:t>
            </w:r>
          </w:p>
          <w:p w14:paraId="49B564B8" w14:textId="027508A9"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Javascript</w:t>
            </w:r>
          </w:p>
          <w:p w14:paraId="047DFB3A" w14:textId="799C6028"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Typescript</w:t>
            </w:r>
          </w:p>
          <w:p w14:paraId="685D61D1" w14:textId="5E6930B2"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Vue.js</w:t>
            </w:r>
          </w:p>
          <w:p w14:paraId="2DD513B4" w14:textId="5206862A"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Nuxt.js</w:t>
            </w:r>
          </w:p>
          <w:p w14:paraId="7C732206" w14:textId="7D356FD4"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Laravel</w:t>
            </w:r>
          </w:p>
          <w:p w14:paraId="2F701145" w14:textId="2274C746"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Drupal</w:t>
            </w:r>
          </w:p>
          <w:p w14:paraId="5C1D8F9F" w14:textId="5F74C9CE"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SQL</w:t>
            </w:r>
          </w:p>
          <w:p w14:paraId="15AB0277" w14:textId="192D93D6" w:rsidR="004D5ED7" w:rsidRPr="00CE7F89" w:rsidRDefault="00986C6D" w:rsidP="00986C6D">
            <w:pPr>
              <w:pStyle w:val="TexteColonneGauche"/>
              <w:tabs>
                <w:tab w:val="left" w:pos="720"/>
              </w:tabs>
              <w:spacing w:line="100" w:lineRule="atLeast"/>
              <w:ind w:left="360"/>
              <w:rPr>
                <w:rFonts w:ascii="Century Gothic" w:hAnsi="Century Gothic"/>
                <w:szCs w:val="16"/>
                <w:lang w:val="en-GB"/>
              </w:rPr>
            </w:pPr>
            <w:r w:rsidRPr="00CE7F89">
              <w:rPr>
                <w:rFonts w:ascii="Century Gothic" w:hAnsi="Century Gothic"/>
                <w:szCs w:val="16"/>
                <w:lang w:val="en-GB"/>
              </w:rPr>
              <w:t>DevOps &amp; Tools:</w:t>
            </w:r>
          </w:p>
          <w:p w14:paraId="369B7561" w14:textId="2CD8EFE4"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Docker</w:t>
            </w:r>
          </w:p>
          <w:p w14:paraId="24043F08" w14:textId="7C5A76A3"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Kubernetes</w:t>
            </w:r>
          </w:p>
          <w:p w14:paraId="7A840B00" w14:textId="07641AFC" w:rsidR="00986C6D" w:rsidRPr="00CE7F89"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Git</w:t>
            </w:r>
          </w:p>
          <w:p w14:paraId="7AEF7649" w14:textId="1E6ECDA3" w:rsidR="00986C6D" w:rsidRDefault="00986C6D" w:rsidP="00986C6D">
            <w:pPr>
              <w:pStyle w:val="TexteColonneGauche"/>
              <w:tabs>
                <w:tab w:val="left" w:pos="720"/>
              </w:tabs>
              <w:spacing w:line="100" w:lineRule="atLeast"/>
              <w:ind w:left="720"/>
              <w:rPr>
                <w:rFonts w:ascii="Century Gothic" w:hAnsi="Century Gothic"/>
                <w:szCs w:val="16"/>
                <w:lang w:val="en-GB"/>
              </w:rPr>
            </w:pPr>
            <w:r w:rsidRPr="00CE7F89">
              <w:rPr>
                <w:rFonts w:ascii="Century Gothic" w:hAnsi="Century Gothic"/>
                <w:szCs w:val="16"/>
                <w:lang w:val="en-GB"/>
              </w:rPr>
              <w:t>Azure DevOps</w:t>
            </w:r>
          </w:p>
          <w:p w14:paraId="57592491" w14:textId="77777777" w:rsidR="00CE7F89" w:rsidRPr="00CE7F89" w:rsidRDefault="00CE7F89" w:rsidP="00986C6D">
            <w:pPr>
              <w:pStyle w:val="TexteColonneGauche"/>
              <w:tabs>
                <w:tab w:val="left" w:pos="720"/>
              </w:tabs>
              <w:spacing w:line="100" w:lineRule="atLeast"/>
              <w:ind w:left="360"/>
              <w:rPr>
                <w:rFonts w:ascii="Century Gothic" w:hAnsi="Century Gothic"/>
                <w:bCs/>
                <w:szCs w:val="16"/>
                <w:lang w:val="en-GB"/>
              </w:rPr>
            </w:pPr>
          </w:p>
          <w:p w14:paraId="249897FC" w14:textId="77777777" w:rsidR="00D741AC" w:rsidRPr="00CE7F89" w:rsidRDefault="00D741AC">
            <w:pPr>
              <w:pStyle w:val="DetailsCompetences"/>
              <w:spacing w:line="100" w:lineRule="atLeast"/>
              <w:rPr>
                <w:rFonts w:ascii="Century Gothic" w:hAnsi="Century Gothic"/>
                <w:szCs w:val="16"/>
                <w:u w:val="none"/>
                <w:lang w:val="en-GB"/>
              </w:rPr>
            </w:pPr>
            <w:r w:rsidRPr="00CE7F89">
              <w:rPr>
                <w:rFonts w:ascii="Century Gothic" w:hAnsi="Century Gothic"/>
                <w:szCs w:val="16"/>
                <w:u w:val="none"/>
                <w:lang w:val="en-GB"/>
              </w:rPr>
              <w:t>Certifications</w:t>
            </w:r>
          </w:p>
          <w:p w14:paraId="77141885" w14:textId="77777777" w:rsidR="00B53C6A" w:rsidRPr="00CE7F89" w:rsidRDefault="00B53C6A" w:rsidP="00986C6D">
            <w:pPr>
              <w:pStyle w:val="TexteColonneGauche"/>
              <w:tabs>
                <w:tab w:val="left" w:pos="720"/>
              </w:tabs>
              <w:spacing w:line="100" w:lineRule="atLeast"/>
              <w:ind w:left="360"/>
              <w:rPr>
                <w:rFonts w:ascii="Century Gothic" w:hAnsi="Century Gothic"/>
                <w:szCs w:val="16"/>
              </w:rPr>
            </w:pPr>
            <w:r w:rsidRPr="00CE7F89">
              <w:rPr>
                <w:rFonts w:ascii="Century Gothic" w:hAnsi="Century Gothic"/>
                <w:szCs w:val="16"/>
              </w:rPr>
              <w:t>ISTQB® Certified Tester Foundation Level</w:t>
            </w:r>
          </w:p>
          <w:p w14:paraId="40B0FA71" w14:textId="77777777" w:rsidR="00B53C6A" w:rsidRPr="00CE7F89" w:rsidRDefault="00B53C6A" w:rsidP="00986C6D">
            <w:pPr>
              <w:pStyle w:val="TexteColonneGauche"/>
              <w:tabs>
                <w:tab w:val="left" w:pos="720"/>
              </w:tabs>
              <w:spacing w:line="100" w:lineRule="atLeast"/>
              <w:ind w:left="360"/>
              <w:rPr>
                <w:rFonts w:ascii="Century Gothic" w:hAnsi="Century Gothic"/>
                <w:szCs w:val="16"/>
              </w:rPr>
            </w:pPr>
            <w:r w:rsidRPr="00CE7F89">
              <w:rPr>
                <w:rFonts w:ascii="Century Gothic" w:hAnsi="Century Gothic"/>
                <w:szCs w:val="16"/>
              </w:rPr>
              <w:t>Microsoft Certified: Azure Fundamentals</w:t>
            </w:r>
          </w:p>
          <w:p w14:paraId="1D54C4D0" w14:textId="57BC71EB" w:rsidR="00986C6D" w:rsidRDefault="00B53C6A" w:rsidP="00986C6D">
            <w:pPr>
              <w:pStyle w:val="TexteColonneGauche"/>
              <w:tabs>
                <w:tab w:val="left" w:pos="720"/>
              </w:tabs>
              <w:spacing w:line="100" w:lineRule="atLeast"/>
              <w:ind w:left="360"/>
              <w:rPr>
                <w:rFonts w:ascii="Century Gothic" w:hAnsi="Century Gothic"/>
                <w:szCs w:val="16"/>
                <w:lang w:val="en-GB"/>
              </w:rPr>
            </w:pPr>
            <w:r w:rsidRPr="00CE7F89">
              <w:rPr>
                <w:rFonts w:ascii="Century Gothic" w:hAnsi="Century Gothic"/>
                <w:szCs w:val="16"/>
              </w:rPr>
              <w:t>ISTQB® Certified Tester Advanced Level Test Automation Engineering</w:t>
            </w:r>
            <w:r w:rsidR="00986C6D" w:rsidRPr="00CE7F89">
              <w:rPr>
                <w:rFonts w:ascii="Century Gothic" w:hAnsi="Century Gothic"/>
                <w:szCs w:val="16"/>
                <w:lang w:val="en-GB"/>
              </w:rPr>
              <w:t xml:space="preserve"> (in progress)</w:t>
            </w:r>
          </w:p>
          <w:p w14:paraId="23954DC8" w14:textId="77777777" w:rsidR="000922C5" w:rsidRPr="00CE7F89" w:rsidRDefault="000922C5" w:rsidP="000922C5">
            <w:pPr>
              <w:pStyle w:val="TexteColonneGauche"/>
              <w:tabs>
                <w:tab w:val="left" w:pos="720"/>
              </w:tabs>
              <w:spacing w:line="100" w:lineRule="atLeast"/>
              <w:ind w:left="720"/>
              <w:rPr>
                <w:rFonts w:ascii="Century Gothic" w:hAnsi="Century Gothic"/>
                <w:szCs w:val="16"/>
                <w:lang w:val="en-GB"/>
              </w:rPr>
            </w:pPr>
          </w:p>
          <w:p w14:paraId="31D5C786" w14:textId="77777777" w:rsidR="000922C5" w:rsidRPr="00CE7F89" w:rsidRDefault="000922C5" w:rsidP="000922C5">
            <w:pPr>
              <w:pStyle w:val="DetailsCompetences"/>
              <w:rPr>
                <w:rFonts w:ascii="Century Gothic" w:hAnsi="Century Gothic"/>
                <w:szCs w:val="16"/>
                <w:u w:val="none"/>
                <w:lang w:val="en-GB"/>
              </w:rPr>
            </w:pPr>
            <w:r w:rsidRPr="00CE7F89">
              <w:rPr>
                <w:rFonts w:ascii="Century Gothic" w:hAnsi="Century Gothic"/>
                <w:szCs w:val="16"/>
                <w:u w:val="none"/>
                <w:lang w:val="en-GB"/>
              </w:rPr>
              <w:t>Education</w:t>
            </w:r>
          </w:p>
          <w:p w14:paraId="71543FA9" w14:textId="77777777" w:rsidR="000922C5" w:rsidRPr="00CE7F89" w:rsidRDefault="000922C5" w:rsidP="000922C5">
            <w:pPr>
              <w:pStyle w:val="TexteColonneGauche"/>
              <w:tabs>
                <w:tab w:val="left" w:pos="720"/>
              </w:tabs>
              <w:spacing w:line="100" w:lineRule="atLeast"/>
              <w:ind w:left="360"/>
              <w:rPr>
                <w:rFonts w:ascii="Century Gothic" w:hAnsi="Century Gothic"/>
                <w:b/>
                <w:szCs w:val="16"/>
                <w:lang w:val="en-GB"/>
              </w:rPr>
            </w:pPr>
            <w:r w:rsidRPr="00CE7F89">
              <w:rPr>
                <w:rFonts w:ascii="Century Gothic" w:hAnsi="Century Gothic"/>
                <w:b/>
                <w:szCs w:val="16"/>
                <w:lang w:val="en-GB"/>
              </w:rPr>
              <w:t xml:space="preserve">2019 </w:t>
            </w:r>
            <w:proofErr w:type="spellStart"/>
            <w:r w:rsidRPr="00CE7F89">
              <w:rPr>
                <w:rFonts w:ascii="Century Gothic" w:hAnsi="Century Gothic"/>
                <w:b/>
                <w:szCs w:val="16"/>
                <w:lang w:val="en-GB"/>
              </w:rPr>
              <w:t>Molengeek</w:t>
            </w:r>
            <w:proofErr w:type="spellEnd"/>
          </w:p>
          <w:p w14:paraId="481B2A62" w14:textId="77777777" w:rsidR="000922C5" w:rsidRDefault="000922C5" w:rsidP="000922C5">
            <w:pPr>
              <w:pStyle w:val="TexteColonneGauche"/>
              <w:tabs>
                <w:tab w:val="left" w:pos="720"/>
              </w:tabs>
              <w:spacing w:line="100" w:lineRule="atLeast"/>
              <w:ind w:left="360"/>
              <w:rPr>
                <w:rFonts w:ascii="Century Gothic" w:hAnsi="Century Gothic"/>
                <w:bCs/>
                <w:szCs w:val="16"/>
                <w:lang w:val="en-GB"/>
              </w:rPr>
            </w:pPr>
            <w:r w:rsidRPr="00CE7F89">
              <w:rPr>
                <w:rFonts w:ascii="Century Gothic" w:hAnsi="Century Gothic"/>
                <w:bCs/>
                <w:szCs w:val="16"/>
                <w:lang w:val="en-GB"/>
              </w:rPr>
              <w:t>Web developer</w:t>
            </w:r>
          </w:p>
          <w:p w14:paraId="5A78B345" w14:textId="77777777" w:rsidR="00CE7F89" w:rsidRPr="00CE7F89" w:rsidRDefault="00CE7F89" w:rsidP="00986C6D">
            <w:pPr>
              <w:pStyle w:val="TexteColonneGauche"/>
              <w:tabs>
                <w:tab w:val="left" w:pos="720"/>
              </w:tabs>
              <w:spacing w:line="100" w:lineRule="atLeast"/>
              <w:ind w:left="360"/>
              <w:rPr>
                <w:rFonts w:ascii="Century Gothic" w:hAnsi="Century Gothic"/>
                <w:szCs w:val="16"/>
                <w:lang w:val="en-GB"/>
              </w:rPr>
            </w:pPr>
          </w:p>
          <w:p w14:paraId="584798CF" w14:textId="584798CF" w:rsidR="00D741AC" w:rsidRPr="00CE7F89" w:rsidRDefault="00D741AC">
            <w:pPr>
              <w:pStyle w:val="DetailsCompetences"/>
              <w:spacing w:line="100" w:lineRule="atLeast"/>
              <w:rPr>
                <w:rFonts w:ascii="Century Gothic" w:hAnsi="Century Gothic"/>
                <w:szCs w:val="16"/>
                <w:u w:val="none"/>
                <w:lang w:val="en-GB"/>
              </w:rPr>
            </w:pPr>
            <w:r w:rsidRPr="00CE7F89">
              <w:rPr>
                <w:rFonts w:ascii="Century Gothic" w:hAnsi="Century Gothic"/>
                <w:szCs w:val="16"/>
                <w:u w:val="none"/>
                <w:lang w:val="en-GB"/>
              </w:rPr>
              <w:t>Languages</w:t>
            </w:r>
          </w:p>
          <w:p w14:paraId="0D0B626F" w14:textId="77777777" w:rsidR="00D741AC" w:rsidRPr="00CE7F89" w:rsidRDefault="00B71008" w:rsidP="0059118E">
            <w:pPr>
              <w:pStyle w:val="BulletGauche"/>
              <w:tabs>
                <w:tab w:val="left" w:pos="360"/>
              </w:tabs>
              <w:ind w:left="720" w:hanging="360"/>
              <w:rPr>
                <w:rFonts w:ascii="Century Gothic" w:hAnsi="Century Gothic"/>
                <w:szCs w:val="16"/>
                <w:lang w:val="en-GB"/>
              </w:rPr>
            </w:pPr>
            <w:r w:rsidRPr="00CE7F89">
              <w:rPr>
                <w:rFonts w:ascii="Century Gothic" w:hAnsi="Century Gothic"/>
                <w:szCs w:val="16"/>
                <w:lang w:val="en-GB"/>
              </w:rPr>
              <w:t>French (native)</w:t>
            </w:r>
          </w:p>
          <w:p w14:paraId="08CC0588" w14:textId="77777777" w:rsidR="00D741AC" w:rsidRPr="00CE7F89" w:rsidRDefault="002015D2" w:rsidP="0059118E">
            <w:pPr>
              <w:pStyle w:val="BulletGauche"/>
              <w:tabs>
                <w:tab w:val="left" w:pos="360"/>
              </w:tabs>
              <w:ind w:left="720" w:hanging="360"/>
              <w:rPr>
                <w:rFonts w:ascii="Century Gothic" w:hAnsi="Century Gothic"/>
                <w:szCs w:val="16"/>
                <w:lang w:val="en-GB"/>
              </w:rPr>
            </w:pPr>
            <w:r w:rsidRPr="00CE7F89">
              <w:rPr>
                <w:rFonts w:ascii="Century Gothic" w:hAnsi="Century Gothic"/>
                <w:szCs w:val="16"/>
                <w:lang w:val="en-GB"/>
              </w:rPr>
              <w:t>English (fluent)</w:t>
            </w:r>
          </w:p>
          <w:p w14:paraId="15FCF7A5" w14:textId="05DA8C13" w:rsidR="00D741AC" w:rsidRPr="00CE7F89" w:rsidRDefault="00B71008" w:rsidP="0059118E">
            <w:pPr>
              <w:pStyle w:val="BulletGauche"/>
              <w:tabs>
                <w:tab w:val="left" w:pos="360"/>
              </w:tabs>
              <w:ind w:left="720" w:hanging="360"/>
              <w:rPr>
                <w:rFonts w:ascii="Century Gothic" w:hAnsi="Century Gothic"/>
                <w:szCs w:val="16"/>
                <w:lang w:val="en-GB"/>
              </w:rPr>
            </w:pPr>
            <w:r w:rsidRPr="00CE7F89">
              <w:rPr>
                <w:rFonts w:ascii="Century Gothic" w:hAnsi="Century Gothic"/>
                <w:szCs w:val="16"/>
                <w:lang w:val="en-GB"/>
              </w:rPr>
              <w:t>Dutch (basics)</w:t>
            </w:r>
          </w:p>
          <w:p w14:paraId="24B52220" w14:textId="77777777" w:rsidR="00577F65" w:rsidRPr="00CE7F89" w:rsidRDefault="00577F65">
            <w:pPr>
              <w:pStyle w:val="BulletGauche"/>
              <w:tabs>
                <w:tab w:val="left" w:pos="360"/>
              </w:tabs>
              <w:ind w:left="360" w:hanging="360"/>
              <w:rPr>
                <w:rFonts w:ascii="Century Gothic" w:hAnsi="Century Gothic"/>
                <w:szCs w:val="16"/>
                <w:lang w:val="en-GB"/>
              </w:rPr>
            </w:pPr>
          </w:p>
          <w:p w14:paraId="53EAED68" w14:textId="77777777" w:rsidR="00577F65" w:rsidRPr="00CE7F89" w:rsidRDefault="00577F65" w:rsidP="00577F65">
            <w:pPr>
              <w:pStyle w:val="DetailsCompetences"/>
              <w:spacing w:line="100" w:lineRule="atLeast"/>
              <w:rPr>
                <w:rFonts w:ascii="Century Gothic" w:hAnsi="Century Gothic"/>
                <w:szCs w:val="16"/>
                <w:u w:val="none"/>
                <w:lang w:val="en-GB"/>
              </w:rPr>
            </w:pPr>
            <w:r w:rsidRPr="00CE7F89">
              <w:rPr>
                <w:rFonts w:ascii="Century Gothic" w:hAnsi="Century Gothic"/>
                <w:szCs w:val="16"/>
                <w:u w:val="none"/>
                <w:lang w:val="en-GB"/>
              </w:rPr>
              <w:t>Private</w:t>
            </w:r>
          </w:p>
          <w:p w14:paraId="76A28911" w14:textId="23B1B71D" w:rsidR="00577F65" w:rsidRPr="00CE7F89" w:rsidRDefault="00577F65" w:rsidP="0059118E">
            <w:pPr>
              <w:pStyle w:val="BulletGauche"/>
              <w:tabs>
                <w:tab w:val="left" w:pos="360"/>
              </w:tabs>
              <w:ind w:left="720" w:hanging="360"/>
              <w:rPr>
                <w:rFonts w:ascii="Century Gothic" w:hAnsi="Century Gothic"/>
                <w:szCs w:val="16"/>
                <w:lang w:val="en-GB"/>
              </w:rPr>
            </w:pPr>
            <w:r w:rsidRPr="00CE7F89">
              <w:rPr>
                <w:rFonts w:ascii="Century Gothic" w:hAnsi="Century Gothic"/>
                <w:szCs w:val="16"/>
                <w:lang w:val="en-GB"/>
              </w:rPr>
              <w:t>Birthday: 02/05/1997</w:t>
            </w:r>
          </w:p>
          <w:p w14:paraId="1996B00F" w14:textId="2C3C6994" w:rsidR="00DE03F3" w:rsidRPr="00CE7F89" w:rsidRDefault="00577F65" w:rsidP="00CC7530">
            <w:pPr>
              <w:pStyle w:val="BulletGauche"/>
              <w:tabs>
                <w:tab w:val="left" w:pos="360"/>
              </w:tabs>
              <w:ind w:left="720" w:hanging="360"/>
              <w:rPr>
                <w:rFonts w:ascii="Century Gothic" w:hAnsi="Century Gothic"/>
                <w:szCs w:val="16"/>
                <w:lang w:val="en-GB"/>
              </w:rPr>
            </w:pPr>
            <w:r w:rsidRPr="00CE7F89">
              <w:rPr>
                <w:rFonts w:ascii="Century Gothic" w:hAnsi="Century Gothic"/>
                <w:szCs w:val="16"/>
                <w:lang w:val="en-GB"/>
              </w:rPr>
              <w:t>Nationality: Belgian</w:t>
            </w:r>
          </w:p>
          <w:p w14:paraId="44ECFFEC" w14:textId="77777777" w:rsidR="00CE0B7F" w:rsidRPr="00CE7F89" w:rsidRDefault="00CE0B7F" w:rsidP="0059118E">
            <w:pPr>
              <w:pStyle w:val="BulletGauche"/>
              <w:tabs>
                <w:tab w:val="clear" w:pos="720"/>
                <w:tab w:val="left" w:pos="360"/>
              </w:tabs>
              <w:ind w:left="360"/>
              <w:rPr>
                <w:rFonts w:ascii="Century Gothic" w:hAnsi="Century Gothic"/>
                <w:szCs w:val="16"/>
                <w:lang w:val="en-GB"/>
              </w:rPr>
            </w:pPr>
            <w:r w:rsidRPr="00CE7F89">
              <w:rPr>
                <w:rFonts w:ascii="Century Gothic" w:hAnsi="Century Gothic"/>
                <w:szCs w:val="16"/>
                <w:lang w:val="en-GB"/>
              </w:rPr>
              <w:t>Driving license B</w:t>
            </w:r>
          </w:p>
          <w:p w14:paraId="5322DDB8" w14:textId="77777777" w:rsidR="00577F65" w:rsidRPr="00CE7F89" w:rsidRDefault="00577F65">
            <w:pPr>
              <w:pStyle w:val="DetailsCompetences"/>
              <w:spacing w:line="100" w:lineRule="atLeast"/>
              <w:rPr>
                <w:rFonts w:ascii="Century Gothic" w:hAnsi="Century Gothic"/>
                <w:szCs w:val="16"/>
                <w:lang w:val="en-GB"/>
              </w:rPr>
            </w:pPr>
          </w:p>
          <w:p w14:paraId="7BA0C5A4" w14:textId="77777777" w:rsidR="00D741AC" w:rsidRPr="00CE7F89" w:rsidRDefault="00D741AC">
            <w:pPr>
              <w:pStyle w:val="DetailsCompetences"/>
              <w:spacing w:line="100" w:lineRule="atLeast"/>
              <w:rPr>
                <w:rFonts w:ascii="Century Gothic" w:hAnsi="Century Gothic"/>
                <w:szCs w:val="16"/>
                <w:u w:val="none"/>
                <w:lang w:val="en-GB"/>
              </w:rPr>
            </w:pPr>
            <w:r w:rsidRPr="00CE7F89">
              <w:rPr>
                <w:rFonts w:ascii="Century Gothic" w:hAnsi="Century Gothic"/>
                <w:szCs w:val="16"/>
                <w:u w:val="none"/>
                <w:lang w:val="en-GB"/>
              </w:rPr>
              <w:t>Hobbies</w:t>
            </w:r>
          </w:p>
          <w:p w14:paraId="61CB10B3" w14:textId="73722124" w:rsidR="00F34EA4" w:rsidRPr="00CE7F89" w:rsidRDefault="00986C6D" w:rsidP="0059118E">
            <w:pPr>
              <w:pStyle w:val="BulletGauche"/>
              <w:tabs>
                <w:tab w:val="clear" w:pos="720"/>
                <w:tab w:val="left" w:pos="360"/>
              </w:tabs>
              <w:ind w:left="360"/>
              <w:rPr>
                <w:rFonts w:ascii="Century Gothic" w:hAnsi="Century Gothic"/>
                <w:szCs w:val="16"/>
                <w:lang w:val="en-GB"/>
              </w:rPr>
            </w:pPr>
            <w:r w:rsidRPr="00CE7F89">
              <w:rPr>
                <w:rFonts w:ascii="Century Gothic" w:hAnsi="Century Gothic"/>
                <w:szCs w:val="16"/>
                <w:lang w:val="en-GB"/>
              </w:rPr>
              <w:t>Costuming and charity work</w:t>
            </w:r>
          </w:p>
          <w:p w14:paraId="464C8110" w14:textId="1559DF19" w:rsidR="00D741AC" w:rsidRPr="00CE7F89" w:rsidRDefault="00986C6D" w:rsidP="00F12FAC">
            <w:pPr>
              <w:pStyle w:val="BulletGauche"/>
              <w:tabs>
                <w:tab w:val="clear" w:pos="720"/>
                <w:tab w:val="left" w:pos="360"/>
              </w:tabs>
              <w:ind w:left="360"/>
              <w:rPr>
                <w:rFonts w:ascii="Century Gothic" w:hAnsi="Century Gothic"/>
                <w:szCs w:val="16"/>
                <w:lang w:val="en-GB"/>
              </w:rPr>
            </w:pPr>
            <w:r w:rsidRPr="00CE7F89">
              <w:rPr>
                <w:rFonts w:ascii="Century Gothic" w:hAnsi="Century Gothic"/>
                <w:szCs w:val="16"/>
                <w:lang w:val="en-GB"/>
              </w:rPr>
              <w:t>Scuba diving</w:t>
            </w:r>
          </w:p>
          <w:p w14:paraId="00001B15" w14:textId="77777777" w:rsidR="00DE03F3" w:rsidRPr="00CE7F89" w:rsidRDefault="00DE03F3" w:rsidP="007B20C9">
            <w:pPr>
              <w:pStyle w:val="BulletGauche"/>
              <w:tabs>
                <w:tab w:val="clear" w:pos="720"/>
                <w:tab w:val="left" w:pos="360"/>
              </w:tabs>
              <w:ind w:left="360"/>
              <w:rPr>
                <w:rFonts w:ascii="Century Gothic" w:hAnsi="Century Gothic"/>
                <w:szCs w:val="16"/>
                <w:lang w:val="en-GB"/>
              </w:rPr>
            </w:pPr>
            <w:r w:rsidRPr="00CE7F89">
              <w:rPr>
                <w:rFonts w:ascii="Century Gothic" w:hAnsi="Century Gothic"/>
                <w:szCs w:val="16"/>
                <w:lang w:val="en-GB"/>
              </w:rPr>
              <w:t>Reading, literature</w:t>
            </w:r>
          </w:p>
        </w:tc>
        <w:tc>
          <w:tcPr>
            <w:tcW w:w="239" w:type="dxa"/>
          </w:tcPr>
          <w:p w14:paraId="1F1BA70F" w14:textId="77777777" w:rsidR="00D741AC" w:rsidRPr="00CE7F89" w:rsidRDefault="00D741AC">
            <w:pPr>
              <w:pStyle w:val="TitreDossier"/>
              <w:snapToGrid w:val="0"/>
              <w:rPr>
                <w:rFonts w:ascii="Century Gothic" w:hAnsi="Century Gothic"/>
                <w:sz w:val="16"/>
                <w:szCs w:val="16"/>
                <w:lang w:val="en-GB"/>
              </w:rPr>
            </w:pPr>
          </w:p>
        </w:tc>
        <w:tc>
          <w:tcPr>
            <w:tcW w:w="7745" w:type="dxa"/>
          </w:tcPr>
          <w:p w14:paraId="08CA69B5" w14:textId="36BB7AAB" w:rsidR="002D1A83" w:rsidRPr="00CE7F89" w:rsidRDefault="002D1A83" w:rsidP="00A463A5">
            <w:pPr>
              <w:suppressAutoHyphens w:val="0"/>
              <w:spacing w:before="0" w:after="0"/>
              <w:jc w:val="both"/>
              <w:rPr>
                <w:rFonts w:ascii="Century Gothic" w:hAnsi="Century Gothic" w:cs="Arial"/>
                <w:sz w:val="16"/>
                <w:szCs w:val="16"/>
              </w:rPr>
            </w:pPr>
            <w:r w:rsidRPr="00CE7F89">
              <w:rPr>
                <w:rFonts w:ascii="Century Gothic" w:hAnsi="Century Gothic" w:cs="Arial"/>
                <w:sz w:val="16"/>
                <w:szCs w:val="16"/>
              </w:rPr>
              <w:t xml:space="preserve">I have almost 7 years of experience building web applications, starting at Deloitte where I worked on LMS platforms, followed by 5 years at </w:t>
            </w:r>
            <w:proofErr w:type="spellStart"/>
            <w:r w:rsidRPr="00CE7F89">
              <w:rPr>
                <w:rFonts w:ascii="Century Gothic" w:hAnsi="Century Gothic" w:cs="Arial"/>
                <w:sz w:val="16"/>
                <w:szCs w:val="16"/>
              </w:rPr>
              <w:t>Sciensano</w:t>
            </w:r>
            <w:proofErr w:type="spellEnd"/>
            <w:r w:rsidRPr="00CE7F89">
              <w:rPr>
                <w:rFonts w:ascii="Century Gothic" w:hAnsi="Century Gothic" w:cs="Arial"/>
                <w:sz w:val="16"/>
                <w:szCs w:val="16"/>
              </w:rPr>
              <w:t xml:space="preserve"> developing healthcare software.</w:t>
            </w:r>
          </w:p>
          <w:p w14:paraId="345CD1F1" w14:textId="2C1282AE" w:rsidR="004134F0" w:rsidRPr="004134F0" w:rsidRDefault="004134F0" w:rsidP="00A463A5">
            <w:pPr>
              <w:suppressAutoHyphens w:val="0"/>
              <w:spacing w:before="0" w:after="0"/>
              <w:jc w:val="both"/>
              <w:rPr>
                <w:rFonts w:ascii="Century Gothic" w:hAnsi="Century Gothic"/>
                <w:sz w:val="16"/>
                <w:szCs w:val="16"/>
              </w:rPr>
            </w:pPr>
            <w:r w:rsidRPr="004134F0">
              <w:rPr>
                <w:rFonts w:ascii="Century Gothic" w:hAnsi="Century Gothic"/>
                <w:sz w:val="16"/>
                <w:szCs w:val="16"/>
              </w:rPr>
              <w:t xml:space="preserve">It was at </w:t>
            </w:r>
            <w:proofErr w:type="spellStart"/>
            <w:r w:rsidRPr="004134F0">
              <w:rPr>
                <w:rFonts w:ascii="Century Gothic" w:hAnsi="Century Gothic"/>
                <w:sz w:val="16"/>
                <w:szCs w:val="16"/>
              </w:rPr>
              <w:t>Sciensano</w:t>
            </w:r>
            <w:proofErr w:type="spellEnd"/>
            <w:r w:rsidR="001C526C">
              <w:rPr>
                <w:rFonts w:ascii="Century Gothic" w:hAnsi="Century Gothic"/>
                <w:sz w:val="16"/>
                <w:szCs w:val="16"/>
              </w:rPr>
              <w:t xml:space="preserve"> </w:t>
            </w:r>
            <w:r w:rsidRPr="004134F0">
              <w:rPr>
                <w:rFonts w:ascii="Century Gothic" w:hAnsi="Century Gothic"/>
                <w:sz w:val="16"/>
                <w:szCs w:val="16"/>
              </w:rPr>
              <w:t>that I developed a real interest in quality engineering</w:t>
            </w:r>
            <w:r>
              <w:rPr>
                <w:rFonts w:ascii="Century Gothic" w:hAnsi="Century Gothic"/>
                <w:sz w:val="16"/>
                <w:szCs w:val="16"/>
              </w:rPr>
              <w:t>.</w:t>
            </w:r>
            <w:r w:rsidRPr="004134F0">
              <w:rPr>
                <w:rFonts w:ascii="Century Gothic" w:hAnsi="Century Gothic"/>
                <w:sz w:val="16"/>
                <w:szCs w:val="16"/>
              </w:rPr>
              <w:t xml:space="preserve"> I found myself more drawn to solving those challenges than to feature development itself.</w:t>
            </w:r>
          </w:p>
          <w:p w14:paraId="43422E96" w14:textId="076E7A77" w:rsidR="00CC7530" w:rsidRPr="00CE7F89" w:rsidRDefault="002D1A83" w:rsidP="00A463A5">
            <w:pPr>
              <w:suppressAutoHyphens w:val="0"/>
              <w:spacing w:before="0" w:after="0"/>
              <w:jc w:val="both"/>
              <w:rPr>
                <w:rFonts w:ascii="Century Gothic" w:hAnsi="Century Gothic" w:cs="Arial"/>
                <w:sz w:val="16"/>
                <w:szCs w:val="16"/>
              </w:rPr>
            </w:pPr>
            <w:r w:rsidRPr="00CE7F89">
              <w:rPr>
                <w:rFonts w:ascii="Century Gothic" w:hAnsi="Century Gothic" w:cs="Arial"/>
                <w:sz w:val="16"/>
                <w:szCs w:val="16"/>
              </w:rPr>
              <w:t>My background as a developer gives me a perspective that many non-technical testers do not have. I understand how defects are introduced, where they are likely to occur, and how developers approach debugging. This allows me to collaborate effectively with development teams and provide the detailed, actionable information I know they need to resolve issues efficiently.</w:t>
            </w:r>
          </w:p>
          <w:p w14:paraId="312DFDBE" w14:textId="77777777" w:rsidR="00CC7530" w:rsidRPr="00CE7F89" w:rsidRDefault="00CC7530" w:rsidP="00A463A5">
            <w:pPr>
              <w:ind w:right="-283"/>
              <w:jc w:val="both"/>
              <w:rPr>
                <w:rFonts w:ascii="Century Gothic" w:hAnsi="Century Gothic" w:cs="Arial"/>
                <w:b/>
                <w:sz w:val="16"/>
                <w:szCs w:val="16"/>
                <w:lang w:val="en-GB"/>
              </w:rPr>
            </w:pPr>
          </w:p>
          <w:p w14:paraId="42C87D9A" w14:textId="6342F0EF" w:rsidR="00A463A5" w:rsidRPr="00CE7F89" w:rsidRDefault="003A7D60" w:rsidP="00CE7F89">
            <w:pPr>
              <w:ind w:right="-283"/>
              <w:jc w:val="both"/>
              <w:rPr>
                <w:rFonts w:ascii="Century Gothic" w:hAnsi="Century Gothic" w:cs="Arial"/>
                <w:b/>
                <w:sz w:val="16"/>
                <w:szCs w:val="16"/>
              </w:rPr>
            </w:pPr>
            <w:r w:rsidRPr="00CE7F89">
              <w:rPr>
                <w:rFonts w:ascii="Century Gothic" w:hAnsi="Century Gothic" w:cs="Arial"/>
                <w:b/>
                <w:sz w:val="16"/>
                <w:szCs w:val="16"/>
                <w:lang w:val="en-GB"/>
              </w:rPr>
              <w:t xml:space="preserve">2021 - 2026 / </w:t>
            </w:r>
            <w:proofErr w:type="spellStart"/>
            <w:r w:rsidRPr="00CE7F89">
              <w:rPr>
                <w:rFonts w:ascii="Century Gothic" w:hAnsi="Century Gothic" w:cs="Arial"/>
                <w:b/>
                <w:sz w:val="16"/>
                <w:szCs w:val="16"/>
                <w:lang w:val="en-GB"/>
              </w:rPr>
              <w:t>Arbalett</w:t>
            </w:r>
            <w:proofErr w:type="spellEnd"/>
            <w:r w:rsidRPr="00CE7F89">
              <w:rPr>
                <w:rFonts w:ascii="Century Gothic" w:hAnsi="Century Gothic" w:cs="Arial"/>
                <w:b/>
                <w:sz w:val="16"/>
                <w:szCs w:val="16"/>
                <w:lang w:val="en-GB"/>
              </w:rPr>
              <w:t xml:space="preserve"> Consulting</w:t>
            </w:r>
            <w:r w:rsidR="00CE7F89" w:rsidRPr="00CE7F89">
              <w:rPr>
                <w:rFonts w:ascii="Century Gothic" w:hAnsi="Century Gothic" w:cs="Arial"/>
                <w:b/>
                <w:sz w:val="16"/>
                <w:szCs w:val="16"/>
                <w:lang w:val="en-GB"/>
              </w:rPr>
              <w:t xml:space="preserve"> - </w:t>
            </w:r>
            <w:proofErr w:type="spellStart"/>
            <w:r w:rsidR="00B53C6A" w:rsidRPr="00CE7F89">
              <w:rPr>
                <w:rFonts w:ascii="Century Gothic" w:hAnsi="Century Gothic" w:cs="Arial"/>
                <w:bCs/>
                <w:sz w:val="16"/>
                <w:szCs w:val="16"/>
                <w:lang w:val="en-GB"/>
              </w:rPr>
              <w:t>Fullstack</w:t>
            </w:r>
            <w:proofErr w:type="spellEnd"/>
            <w:r w:rsidR="00B53C6A" w:rsidRPr="00CE7F89">
              <w:rPr>
                <w:rFonts w:ascii="Century Gothic" w:hAnsi="Century Gothic" w:cs="Arial"/>
                <w:bCs/>
                <w:sz w:val="16"/>
                <w:szCs w:val="16"/>
                <w:lang w:val="en-GB"/>
              </w:rPr>
              <w:t xml:space="preserve"> Web Developer</w:t>
            </w:r>
          </w:p>
          <w:p w14:paraId="15829A5F" w14:textId="2C98A111" w:rsidR="00CC7530" w:rsidRPr="00CE7F89" w:rsidRDefault="00F50135" w:rsidP="00A463A5">
            <w:pPr>
              <w:ind w:left="360" w:right="-283"/>
              <w:jc w:val="both"/>
              <w:rPr>
                <w:rFonts w:ascii="Century Gothic" w:hAnsi="Century Gothic" w:cs="Arial"/>
                <w:b/>
                <w:sz w:val="16"/>
                <w:szCs w:val="16"/>
                <w:lang w:val="en-GB"/>
              </w:rPr>
            </w:pPr>
            <w:r w:rsidRPr="00CE7F89">
              <w:rPr>
                <w:rFonts w:ascii="Century Gothic" w:hAnsi="Century Gothic" w:cs="Arial"/>
                <w:bCs/>
                <w:sz w:val="16"/>
                <w:szCs w:val="16"/>
                <w:u w:val="single"/>
              </w:rPr>
              <w:t>Mission</w:t>
            </w:r>
            <w:r w:rsidRPr="00CE7F89">
              <w:rPr>
                <w:rFonts w:ascii="Century Gothic" w:hAnsi="Century Gothic" w:cs="Arial"/>
                <w:bCs/>
                <w:sz w:val="16"/>
                <w:szCs w:val="16"/>
              </w:rPr>
              <w:t xml:space="preserve">: </w:t>
            </w:r>
            <w:proofErr w:type="spellStart"/>
            <w:r w:rsidRPr="00CE7F89">
              <w:rPr>
                <w:rFonts w:ascii="Century Gothic" w:hAnsi="Century Gothic" w:cs="Arial"/>
                <w:bCs/>
                <w:sz w:val="16"/>
                <w:szCs w:val="16"/>
              </w:rPr>
              <w:t>Sciensano</w:t>
            </w:r>
            <w:proofErr w:type="spellEnd"/>
            <w:r w:rsidRPr="00CE7F89">
              <w:rPr>
                <w:rFonts w:ascii="Century Gothic" w:hAnsi="Century Gothic" w:cs="Arial"/>
                <w:bCs/>
                <w:sz w:val="16"/>
                <w:szCs w:val="16"/>
                <w:lang w:val="en-GB"/>
              </w:rPr>
              <w:t xml:space="preserve"> </w:t>
            </w:r>
          </w:p>
          <w:p w14:paraId="1F6116F0" w14:textId="236460B3" w:rsidR="003A7D60" w:rsidRPr="00CE7F89" w:rsidRDefault="003A7D60" w:rsidP="00A463A5">
            <w:pPr>
              <w:ind w:left="360"/>
              <w:jc w:val="both"/>
              <w:rPr>
                <w:rFonts w:ascii="Century Gothic" w:hAnsi="Century Gothic"/>
                <w:sz w:val="16"/>
                <w:szCs w:val="16"/>
                <w:u w:val="single"/>
                <w:lang w:val="en-GB"/>
              </w:rPr>
            </w:pPr>
            <w:r w:rsidRPr="00CE7F89">
              <w:rPr>
                <w:rFonts w:ascii="Century Gothic" w:hAnsi="Century Gothic"/>
                <w:sz w:val="16"/>
                <w:szCs w:val="16"/>
                <w:u w:val="single"/>
                <w:lang w:val="en-GB"/>
              </w:rPr>
              <w:t>Key achievements:</w:t>
            </w:r>
          </w:p>
          <w:p w14:paraId="76A199AD" w14:textId="77777777" w:rsidR="00A463A5" w:rsidRPr="00CE7F89" w:rsidRDefault="00A463A5" w:rsidP="00A463A5">
            <w:pPr>
              <w:ind w:left="720"/>
              <w:jc w:val="both"/>
              <w:rPr>
                <w:rFonts w:ascii="Century Gothic" w:hAnsi="Century Gothic" w:cs="Arial"/>
                <w:sz w:val="16"/>
                <w:szCs w:val="16"/>
              </w:rPr>
            </w:pPr>
            <w:r w:rsidRPr="00CE7F89">
              <w:rPr>
                <w:rFonts w:ascii="Century Gothic" w:hAnsi="Century Gothic" w:cs="Arial"/>
                <w:sz w:val="16"/>
                <w:szCs w:val="16"/>
              </w:rPr>
              <w:t>Delivered 10+ Drupal websites and migrated several legacy Drupal 7 sites to Drupal 10</w:t>
            </w:r>
          </w:p>
          <w:p w14:paraId="5C7BDB9E" w14:textId="77777777" w:rsidR="00A463A5" w:rsidRPr="00CE7F89" w:rsidRDefault="00A463A5" w:rsidP="00A463A5">
            <w:pPr>
              <w:ind w:left="720"/>
              <w:jc w:val="both"/>
              <w:rPr>
                <w:rFonts w:ascii="Century Gothic" w:hAnsi="Century Gothic" w:cs="Arial"/>
                <w:sz w:val="16"/>
                <w:szCs w:val="16"/>
              </w:rPr>
            </w:pPr>
            <w:r w:rsidRPr="00CE7F89">
              <w:rPr>
                <w:rFonts w:ascii="Century Gothic" w:hAnsi="Century Gothic" w:cs="Arial"/>
                <w:sz w:val="16"/>
                <w:szCs w:val="16"/>
              </w:rPr>
              <w:t>Delivered 2 Nuxt.js and 1 Laravel web application</w:t>
            </w:r>
          </w:p>
          <w:p w14:paraId="02D441E2" w14:textId="441CA386" w:rsidR="00CC7530" w:rsidRPr="00CE7F89" w:rsidRDefault="00A463A5" w:rsidP="00A463A5">
            <w:pPr>
              <w:ind w:left="720"/>
              <w:jc w:val="both"/>
              <w:rPr>
                <w:rFonts w:ascii="Century Gothic" w:hAnsi="Century Gothic" w:cs="Arial"/>
                <w:sz w:val="16"/>
                <w:szCs w:val="16"/>
              </w:rPr>
            </w:pPr>
            <w:r w:rsidRPr="00CE7F89">
              <w:rPr>
                <w:rFonts w:ascii="Century Gothic" w:hAnsi="Century Gothic" w:cs="Arial"/>
                <w:sz w:val="16"/>
                <w:szCs w:val="16"/>
              </w:rPr>
              <w:t>PHPUnit test writing for custom Drupal/Laravel modules</w:t>
            </w:r>
          </w:p>
          <w:p w14:paraId="6C6F6EF1" w14:textId="77777777" w:rsidR="00CC7530" w:rsidRPr="00CE7F89" w:rsidRDefault="00CC7530" w:rsidP="00A463A5">
            <w:pPr>
              <w:ind w:left="720"/>
              <w:jc w:val="both"/>
              <w:rPr>
                <w:rFonts w:ascii="Century Gothic" w:hAnsi="Century Gothic" w:cs="Arial"/>
                <w:sz w:val="16"/>
                <w:szCs w:val="16"/>
              </w:rPr>
            </w:pPr>
            <w:r w:rsidRPr="00CE7F89">
              <w:rPr>
                <w:rFonts w:ascii="Century Gothic" w:hAnsi="Century Gothic" w:cs="Arial"/>
                <w:sz w:val="16"/>
                <w:szCs w:val="16"/>
              </w:rPr>
              <w:t>Contributed to Docker/Kubernetes environment setup</w:t>
            </w:r>
          </w:p>
          <w:p w14:paraId="7A451543" w14:textId="0CB3E546" w:rsidR="00CC7530" w:rsidRPr="00CE7F89" w:rsidRDefault="00CC7530" w:rsidP="00A463A5">
            <w:pPr>
              <w:ind w:left="720"/>
              <w:jc w:val="both"/>
              <w:rPr>
                <w:rFonts w:ascii="Century Gothic" w:hAnsi="Century Gothic" w:cs="Arial"/>
                <w:sz w:val="16"/>
                <w:szCs w:val="16"/>
              </w:rPr>
            </w:pPr>
            <w:r w:rsidRPr="00CE7F89">
              <w:rPr>
                <w:rFonts w:ascii="Century Gothic" w:hAnsi="Century Gothic" w:cs="Arial"/>
                <w:sz w:val="16"/>
                <w:szCs w:val="16"/>
              </w:rPr>
              <w:t>Contributed to CI/CD pipeline implementation</w:t>
            </w:r>
          </w:p>
          <w:p w14:paraId="0A7AB1FA" w14:textId="77777777" w:rsidR="00CE7F89" w:rsidRPr="00CE7F89" w:rsidRDefault="00CE7F89" w:rsidP="00A463A5">
            <w:pPr>
              <w:ind w:left="720"/>
              <w:jc w:val="both"/>
              <w:rPr>
                <w:rFonts w:ascii="Century Gothic" w:hAnsi="Century Gothic" w:cs="Arial"/>
                <w:sz w:val="16"/>
                <w:szCs w:val="16"/>
                <w:lang w:val="en-GB"/>
              </w:rPr>
            </w:pPr>
          </w:p>
          <w:p w14:paraId="4535BA59" w14:textId="0535A634" w:rsidR="00A463A5" w:rsidRPr="00CE7F89" w:rsidRDefault="00CC7530" w:rsidP="00CE7F89">
            <w:pPr>
              <w:ind w:right="-283"/>
              <w:jc w:val="both"/>
              <w:rPr>
                <w:rFonts w:ascii="Century Gothic" w:hAnsi="Century Gothic" w:cs="Arial"/>
                <w:b/>
                <w:sz w:val="16"/>
                <w:szCs w:val="16"/>
              </w:rPr>
            </w:pPr>
            <w:r w:rsidRPr="00CE7F89">
              <w:rPr>
                <w:rFonts w:ascii="Century Gothic" w:hAnsi="Century Gothic" w:cs="Arial"/>
                <w:b/>
                <w:sz w:val="16"/>
                <w:szCs w:val="16"/>
                <w:lang w:val="en-GB"/>
              </w:rPr>
              <w:t>2019 – 2021 / Deloitte</w:t>
            </w:r>
            <w:r w:rsidR="00CE7F89" w:rsidRPr="00CE7F89">
              <w:rPr>
                <w:rFonts w:ascii="Century Gothic" w:hAnsi="Century Gothic" w:cs="Arial"/>
                <w:b/>
                <w:sz w:val="16"/>
                <w:szCs w:val="16"/>
                <w:lang w:val="en-GB"/>
              </w:rPr>
              <w:t xml:space="preserve"> - </w:t>
            </w:r>
            <w:r w:rsidR="00CE7F89" w:rsidRPr="00CE7F89">
              <w:rPr>
                <w:rFonts w:ascii="Century Gothic" w:hAnsi="Century Gothic" w:cs="Arial"/>
                <w:bCs/>
                <w:sz w:val="16"/>
                <w:szCs w:val="16"/>
                <w:lang w:val="en-GB"/>
              </w:rPr>
              <w:t>Junior</w:t>
            </w:r>
            <w:r w:rsidR="00B53C6A" w:rsidRPr="00CE7F89">
              <w:rPr>
                <w:rFonts w:ascii="Century Gothic" w:hAnsi="Century Gothic" w:cs="Arial"/>
                <w:bCs/>
                <w:sz w:val="16"/>
                <w:szCs w:val="16"/>
                <w:lang w:val="en-GB"/>
              </w:rPr>
              <w:t xml:space="preserve"> Web Developer</w:t>
            </w:r>
            <w:r w:rsidR="00B53C6A" w:rsidRPr="00CE7F89">
              <w:rPr>
                <w:rFonts w:ascii="Century Gothic" w:hAnsi="Century Gothic" w:cs="Arial"/>
                <w:b/>
                <w:sz w:val="16"/>
                <w:szCs w:val="16"/>
              </w:rPr>
              <w:t xml:space="preserve"> </w:t>
            </w:r>
          </w:p>
          <w:p w14:paraId="216E65E3" w14:textId="741CA901" w:rsidR="00A463A5" w:rsidRPr="00CE7F89" w:rsidRDefault="00A463A5" w:rsidP="004D5ED7">
            <w:pPr>
              <w:ind w:left="360"/>
              <w:jc w:val="both"/>
              <w:rPr>
                <w:rFonts w:ascii="Century Gothic" w:hAnsi="Century Gothic"/>
                <w:sz w:val="16"/>
                <w:szCs w:val="16"/>
                <w:u w:val="single"/>
                <w:lang w:val="en-GB"/>
              </w:rPr>
            </w:pPr>
            <w:r w:rsidRPr="00CE7F89">
              <w:rPr>
                <w:rFonts w:ascii="Century Gothic" w:hAnsi="Century Gothic"/>
                <w:sz w:val="16"/>
                <w:szCs w:val="16"/>
                <w:u w:val="single"/>
                <w:lang w:val="en-GB"/>
              </w:rPr>
              <w:t>Key achievements:</w:t>
            </w:r>
          </w:p>
          <w:p w14:paraId="59660534" w14:textId="77777777" w:rsidR="00A463A5" w:rsidRPr="00CE7F89" w:rsidRDefault="00A463A5" w:rsidP="004D5ED7">
            <w:pPr>
              <w:ind w:left="720"/>
              <w:jc w:val="both"/>
              <w:rPr>
                <w:rFonts w:ascii="Century Gothic" w:hAnsi="Century Gothic"/>
                <w:sz w:val="16"/>
                <w:szCs w:val="16"/>
                <w:lang w:val="en-GB"/>
              </w:rPr>
            </w:pPr>
            <w:r w:rsidRPr="00CE7F89">
              <w:rPr>
                <w:rFonts w:ascii="Century Gothic" w:hAnsi="Century Gothic"/>
                <w:sz w:val="16"/>
                <w:szCs w:val="16"/>
                <w:lang w:val="en-GB"/>
              </w:rPr>
              <w:t>Delivered several LMS platform using Totara for various clients</w:t>
            </w:r>
          </w:p>
          <w:p w14:paraId="040CC561" w14:textId="57F6C358" w:rsidR="00A463A5" w:rsidRPr="00CE7F89" w:rsidRDefault="00A463A5" w:rsidP="004D5ED7">
            <w:pPr>
              <w:ind w:left="720"/>
              <w:jc w:val="both"/>
              <w:rPr>
                <w:rFonts w:ascii="Century Gothic" w:hAnsi="Century Gothic"/>
                <w:sz w:val="16"/>
                <w:szCs w:val="16"/>
                <w:lang w:val="en-GB"/>
              </w:rPr>
            </w:pPr>
            <w:r w:rsidRPr="00CE7F89">
              <w:rPr>
                <w:rFonts w:ascii="Century Gothic" w:hAnsi="Century Gothic"/>
                <w:sz w:val="16"/>
                <w:szCs w:val="16"/>
                <w:lang w:val="en-GB"/>
              </w:rPr>
              <w:t xml:space="preserve">My team was awarded the Totara Best Business Services Project 2020 and </w:t>
            </w:r>
            <w:r w:rsidRPr="00CE7F89">
              <w:rPr>
                <w:rFonts w:ascii="Century Gothic" w:hAnsi="Century Gothic"/>
                <w:sz w:val="16"/>
                <w:szCs w:val="16"/>
                <w:lang w:val="en-GB"/>
              </w:rPr>
              <w:br/>
              <w:t>the Learning Technologies Award 2020</w:t>
            </w:r>
          </w:p>
          <w:p w14:paraId="0C797934" w14:textId="77777777" w:rsidR="00A463A5" w:rsidRPr="00CE7F89" w:rsidRDefault="00A463A5" w:rsidP="00A463A5">
            <w:pPr>
              <w:ind w:left="720" w:right="-283"/>
              <w:jc w:val="both"/>
              <w:rPr>
                <w:rFonts w:ascii="Century Gothic" w:hAnsi="Century Gothic" w:cs="Arial"/>
                <w:bCs/>
                <w:sz w:val="16"/>
                <w:szCs w:val="16"/>
                <w:lang w:val="en-GB"/>
              </w:rPr>
            </w:pPr>
          </w:p>
          <w:p w14:paraId="4D80E56B" w14:textId="77777777" w:rsidR="00CE7F89" w:rsidRPr="00CE7F89" w:rsidRDefault="00CE7F89" w:rsidP="00A463A5">
            <w:pPr>
              <w:ind w:left="720" w:right="-283"/>
              <w:jc w:val="both"/>
              <w:rPr>
                <w:rFonts w:ascii="Century Gothic" w:hAnsi="Century Gothic" w:cs="Arial"/>
                <w:bCs/>
                <w:sz w:val="16"/>
                <w:szCs w:val="16"/>
                <w:lang w:val="en-GB"/>
              </w:rPr>
            </w:pPr>
          </w:p>
          <w:p w14:paraId="4B39B04A" w14:textId="4B39B04A" w:rsidR="00A463A5" w:rsidRPr="00CE7F89" w:rsidRDefault="003A7D60" w:rsidP="00A463A5">
            <w:pPr>
              <w:ind w:right="-283"/>
              <w:jc w:val="both"/>
              <w:rPr>
                <w:rFonts w:ascii="Century Gothic" w:hAnsi="Century Gothic" w:cs="Arial"/>
                <w:b/>
                <w:sz w:val="16"/>
                <w:szCs w:val="16"/>
                <w:lang w:val="en-GB"/>
              </w:rPr>
            </w:pPr>
            <w:r w:rsidRPr="00CE7F89">
              <w:rPr>
                <w:rFonts w:ascii="Century Gothic" w:hAnsi="Century Gothic" w:cs="Arial"/>
                <w:b/>
                <w:sz w:val="16"/>
                <w:szCs w:val="16"/>
                <w:lang w:val="en-GB"/>
              </w:rPr>
              <w:t>Personal Projects</w:t>
            </w:r>
          </w:p>
          <w:p w14:paraId="1977716F" w14:textId="1977716F" w:rsidR="00CC7530" w:rsidRPr="00CE7F89" w:rsidRDefault="00F50135" w:rsidP="00A463A5">
            <w:pPr>
              <w:ind w:left="360" w:right="-283"/>
              <w:jc w:val="both"/>
              <w:rPr>
                <w:rFonts w:ascii="Century Gothic" w:hAnsi="Century Gothic" w:cs="Arial"/>
                <w:b/>
                <w:sz w:val="16"/>
                <w:szCs w:val="16"/>
                <w:lang w:val="en-GB"/>
              </w:rPr>
            </w:pPr>
            <w:r w:rsidRPr="00CE7F89">
              <w:rPr>
                <w:rFonts w:ascii="Century Gothic" w:hAnsi="Century Gothic" w:cs="Arial"/>
                <w:bCs/>
                <w:sz w:val="16"/>
                <w:szCs w:val="16"/>
                <w:u w:val="single"/>
              </w:rPr>
              <w:t>Playwright Test Automation Suite</w:t>
            </w:r>
          </w:p>
          <w:p w14:paraId="4CBC4688" w14:textId="4CBC4688" w:rsidR="00A463A5" w:rsidRPr="00CE7F89" w:rsidRDefault="00A463A5" w:rsidP="00A463A5">
            <w:pPr>
              <w:ind w:left="720"/>
              <w:jc w:val="both"/>
              <w:rPr>
                <w:rFonts w:ascii="Century Gothic" w:hAnsi="Century Gothic" w:cs="Arial"/>
                <w:sz w:val="16"/>
                <w:szCs w:val="16"/>
              </w:rPr>
            </w:pPr>
            <w:r w:rsidRPr="00CE7F89">
              <w:rPr>
                <w:rFonts w:ascii="Century Gothic" w:hAnsi="Century Gothic" w:cs="Arial"/>
                <w:sz w:val="16"/>
                <w:szCs w:val="16"/>
              </w:rPr>
              <w:t>End-to-end test automation project built to develop QA engineering skills</w:t>
            </w:r>
          </w:p>
          <w:p w14:paraId="704F0C50" w14:textId="219EBD11" w:rsidR="00A463A5" w:rsidRPr="00CE7F89" w:rsidRDefault="00A463A5" w:rsidP="00A463A5">
            <w:pPr>
              <w:ind w:left="720"/>
              <w:jc w:val="both"/>
              <w:rPr>
                <w:rFonts w:ascii="Century Gothic" w:hAnsi="Century Gothic" w:cs="Arial"/>
                <w:sz w:val="16"/>
                <w:szCs w:val="16"/>
              </w:rPr>
            </w:pPr>
            <w:r w:rsidRPr="00CE7F89">
              <w:rPr>
                <w:rFonts w:ascii="Century Gothic" w:hAnsi="Century Gothic" w:cs="Arial"/>
                <w:sz w:val="16"/>
                <w:szCs w:val="16"/>
              </w:rPr>
              <w:t xml:space="preserve">Featured on personal portfolio: </w:t>
            </w:r>
            <w:hyperlink r:id="rId7" w:history="1">
              <w:r w:rsidR="00B53C6A" w:rsidRPr="00CE7F89">
                <w:rPr>
                  <w:rStyle w:val="Hyperlink"/>
                  <w:rFonts w:ascii="Century Gothic" w:hAnsi="Century Gothic" w:cs="Arial"/>
                  <w:sz w:val="16"/>
                  <w:szCs w:val="16"/>
                </w:rPr>
                <w:t>https://jonathanberlemont.github.io</w:t>
              </w:r>
            </w:hyperlink>
            <w:r w:rsidR="00B53C6A" w:rsidRPr="00CE7F89">
              <w:rPr>
                <w:rFonts w:ascii="Century Gothic" w:hAnsi="Century Gothic" w:cs="Arial"/>
                <w:sz w:val="16"/>
                <w:szCs w:val="16"/>
              </w:rPr>
              <w:t xml:space="preserve"> </w:t>
            </w:r>
          </w:p>
          <w:p w14:paraId="43BF2B15" w14:textId="77777777" w:rsidR="00A463A5" w:rsidRPr="00CE7F89" w:rsidRDefault="00A463A5" w:rsidP="00A463A5">
            <w:pPr>
              <w:ind w:left="720" w:right="-283"/>
              <w:jc w:val="both"/>
              <w:rPr>
                <w:rFonts w:ascii="Century Gothic" w:hAnsi="Century Gothic" w:cs="Arial"/>
                <w:bCs/>
                <w:sz w:val="16"/>
                <w:szCs w:val="16"/>
                <w:lang w:val="en-GB"/>
              </w:rPr>
            </w:pPr>
          </w:p>
          <w:p w14:paraId="314C7A5D" w14:textId="5536013C" w:rsidR="00D741AC" w:rsidRPr="00CE7F89" w:rsidRDefault="00D741AC" w:rsidP="00A463A5">
            <w:pPr>
              <w:ind w:left="360"/>
              <w:jc w:val="both"/>
              <w:rPr>
                <w:rFonts w:ascii="Century Gothic" w:hAnsi="Century Gothic" w:cs="Arial"/>
                <w:sz w:val="16"/>
                <w:szCs w:val="16"/>
                <w:lang w:val="en-GB"/>
              </w:rPr>
            </w:pPr>
          </w:p>
        </w:tc>
      </w:tr>
    </w:tbl>
    <w:p w14:paraId="1A2F14BA" w14:textId="77777777" w:rsidR="00D741AC" w:rsidRPr="00CE7F89" w:rsidRDefault="00D741AC" w:rsidP="00CE7F89">
      <w:pPr>
        <w:rPr>
          <w:rFonts w:ascii="Century Gothic" w:hAnsi="Century Gothic"/>
          <w:sz w:val="16"/>
          <w:szCs w:val="16"/>
          <w:lang w:val="en-GB"/>
        </w:rPr>
      </w:pPr>
    </w:p>
    <w:sectPr w:rsidR="00D741AC" w:rsidRPr="00CE7F89" w:rsidSect="00664EC2">
      <w:headerReference w:type="default" r:id="rId8"/>
      <w:footerReference w:type="default" r:id="rId9"/>
      <w:footnotePr>
        <w:pos w:val="beneathText"/>
      </w:footnotePr>
      <w:pgSz w:w="11900" w:h="16820"/>
      <w:pgMar w:top="473" w:right="1134" w:bottom="163" w:left="1134" w:header="680" w:footer="482"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85B8E" w14:textId="77777777" w:rsidR="00F34EA6" w:rsidRDefault="00F34EA6">
      <w:pPr>
        <w:spacing w:before="0" w:after="0"/>
      </w:pPr>
      <w:r>
        <w:separator/>
      </w:r>
    </w:p>
  </w:endnote>
  <w:endnote w:type="continuationSeparator" w:id="0">
    <w:p w14:paraId="5A1268B6" w14:textId="77777777" w:rsidR="00F34EA6" w:rsidRDefault="00F34EA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charset w:val="8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95906" w14:textId="77777777" w:rsidR="00862EBC" w:rsidRPr="00F34EA4" w:rsidRDefault="00862EBC" w:rsidP="00577F65">
    <w:pPr>
      <w:pStyle w:val="Footer"/>
      <w:rPr>
        <w:rFonts w:ascii="Century Gothic" w:hAnsi="Century Gothic"/>
      </w:rPr>
    </w:pPr>
    <w:r w:rsidRPr="00F34EA4">
      <w:rPr>
        <w:rStyle w:val="PageNumber"/>
        <w:rFonts w:ascii="Century Gothic" w:hAnsi="Century Gothic"/>
      </w:rPr>
      <w:fldChar w:fldCharType="begin"/>
    </w:r>
    <w:r w:rsidRPr="00F34EA4">
      <w:rPr>
        <w:rStyle w:val="PageNumber"/>
        <w:rFonts w:ascii="Century Gothic" w:hAnsi="Century Gothic"/>
      </w:rPr>
      <w:instrText xml:space="preserve"> PAGE </w:instrText>
    </w:r>
    <w:r w:rsidRPr="00F34EA4">
      <w:rPr>
        <w:rStyle w:val="PageNumber"/>
        <w:rFonts w:ascii="Century Gothic" w:hAnsi="Century Gothic"/>
      </w:rPr>
      <w:fldChar w:fldCharType="separate"/>
    </w:r>
    <w:r w:rsidR="00B8789E">
      <w:rPr>
        <w:rStyle w:val="PageNumber"/>
        <w:rFonts w:ascii="Century Gothic" w:hAnsi="Century Gothic"/>
        <w:noProof/>
      </w:rPr>
      <w:t>2</w:t>
    </w:r>
    <w:r w:rsidRPr="00F34EA4">
      <w:rPr>
        <w:rStyle w:val="PageNumber"/>
        <w:rFonts w:ascii="Century Gothic" w:hAnsi="Century Gothic"/>
      </w:rPr>
      <w:fldChar w:fldCharType="end"/>
    </w:r>
    <w:r w:rsidRPr="00F34EA4">
      <w:rPr>
        <w:rStyle w:val="PageNumber"/>
        <w:rFonts w:ascii="Century Gothic" w:hAnsi="Century Gothic"/>
      </w:rPr>
      <w:t>/</w:t>
    </w:r>
    <w:r w:rsidRPr="00F34EA4">
      <w:rPr>
        <w:rStyle w:val="PageNumber"/>
        <w:rFonts w:ascii="Century Gothic" w:hAnsi="Century Gothic"/>
      </w:rPr>
      <w:fldChar w:fldCharType="begin"/>
    </w:r>
    <w:r w:rsidRPr="00F34EA4">
      <w:rPr>
        <w:rStyle w:val="PageNumber"/>
        <w:rFonts w:ascii="Century Gothic" w:hAnsi="Century Gothic"/>
      </w:rPr>
      <w:instrText xml:space="preserve"> NUMPAGES </w:instrText>
    </w:r>
    <w:r w:rsidRPr="00F34EA4">
      <w:rPr>
        <w:rStyle w:val="PageNumber"/>
        <w:rFonts w:ascii="Century Gothic" w:hAnsi="Century Gothic"/>
      </w:rPr>
      <w:fldChar w:fldCharType="separate"/>
    </w:r>
    <w:r w:rsidR="00B8789E">
      <w:rPr>
        <w:rStyle w:val="PageNumber"/>
        <w:rFonts w:ascii="Century Gothic" w:hAnsi="Century Gothic"/>
        <w:noProof/>
      </w:rPr>
      <w:t>2</w:t>
    </w:r>
    <w:r w:rsidRPr="00F34EA4">
      <w:rPr>
        <w:rStyle w:val="PageNumbe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F4A71" w14:textId="77777777" w:rsidR="00F34EA6" w:rsidRDefault="00F34EA6">
      <w:pPr>
        <w:spacing w:before="0" w:after="0"/>
      </w:pPr>
      <w:r>
        <w:separator/>
      </w:r>
    </w:p>
  </w:footnote>
  <w:footnote w:type="continuationSeparator" w:id="0">
    <w:p w14:paraId="16D6AD1A" w14:textId="77777777" w:rsidR="00F34EA6" w:rsidRDefault="00F34EA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56" w:type="dxa"/>
      <w:tblLayout w:type="fixed"/>
      <w:tblLook w:val="0000" w:firstRow="0" w:lastRow="0" w:firstColumn="0" w:lastColumn="0" w:noHBand="0" w:noVBand="0"/>
    </w:tblPr>
    <w:tblGrid>
      <w:gridCol w:w="4460"/>
      <w:gridCol w:w="5996"/>
    </w:tblGrid>
    <w:tr w:rsidR="00862EBC" w:rsidRPr="004E3D44" w14:paraId="5D4AD758" w14:textId="77777777" w:rsidTr="001D2AE9">
      <w:trPr>
        <w:trHeight w:val="426"/>
      </w:trPr>
      <w:tc>
        <w:tcPr>
          <w:tcW w:w="4460" w:type="dxa"/>
        </w:tcPr>
        <w:p w14:paraId="62CF8B9D" w14:textId="679F9B52" w:rsidR="00862EBC" w:rsidRPr="004E3D44" w:rsidRDefault="002D1A83" w:rsidP="00577F65">
          <w:pPr>
            <w:pStyle w:val="Heading1"/>
            <w:spacing w:before="0" w:after="0"/>
            <w:ind w:left="0" w:firstLine="0"/>
            <w:rPr>
              <w:rFonts w:ascii="Century Gothic" w:hAnsi="Century Gothic" w:cs="Arial"/>
              <w:sz w:val="20"/>
              <w:lang w:val="fr-BE"/>
            </w:rPr>
          </w:pPr>
          <w:r w:rsidRPr="004E3D44">
            <w:rPr>
              <w:rFonts w:ascii="Century Gothic" w:hAnsi="Century Gothic" w:cs="Arial"/>
              <w:sz w:val="20"/>
              <w:lang w:val="fr-BE"/>
            </w:rPr>
            <w:t>Jonathan BERLEMONT</w:t>
          </w:r>
        </w:p>
        <w:p w14:paraId="4F2BE44B" w14:textId="7FFB510E" w:rsidR="00862EBC" w:rsidRPr="00F34EA4" w:rsidRDefault="002D1A83" w:rsidP="00577F65">
          <w:pPr>
            <w:pStyle w:val="Header"/>
            <w:rPr>
              <w:rFonts w:ascii="Century Gothic" w:hAnsi="Century Gothic"/>
              <w:sz w:val="18"/>
              <w:szCs w:val="18"/>
              <w:lang w:val="de-DE"/>
            </w:rPr>
          </w:pPr>
          <w:r w:rsidRPr="004E3D44">
            <w:rPr>
              <w:rFonts w:ascii="Century Gothic" w:hAnsi="Century Gothic" w:cs="Arial"/>
              <w:sz w:val="15"/>
              <w:szCs w:val="15"/>
              <w:lang w:val="fr-BE"/>
            </w:rPr>
            <w:t xml:space="preserve">Avenue des volontaires 48, 1040 Etterbeek, </w:t>
          </w:r>
          <w:proofErr w:type="spellStart"/>
          <w:r w:rsidRPr="004E3D44">
            <w:rPr>
              <w:rFonts w:ascii="Century Gothic" w:hAnsi="Century Gothic" w:cs="Arial"/>
              <w:sz w:val="15"/>
              <w:szCs w:val="15"/>
              <w:lang w:val="fr-BE"/>
            </w:rPr>
            <w:t>Belgium</w:t>
          </w:r>
          <w:proofErr w:type="spellEnd"/>
        </w:p>
      </w:tc>
      <w:tc>
        <w:tcPr>
          <w:tcW w:w="5996" w:type="dxa"/>
        </w:tcPr>
        <w:p w14:paraId="61E1FE6A" w14:textId="4922CA1F" w:rsidR="00862EBC" w:rsidRPr="00C0025C" w:rsidRDefault="00862EBC" w:rsidP="00D13B40">
          <w:pPr>
            <w:spacing w:before="0" w:after="0"/>
            <w:jc w:val="right"/>
            <w:rPr>
              <w:rFonts w:ascii="Century Gothic" w:hAnsi="Century Gothic" w:cs="Arial"/>
              <w:bCs/>
              <w:color w:val="000000"/>
              <w:sz w:val="13"/>
              <w:szCs w:val="13"/>
              <w:lang w:val="fr-BE"/>
            </w:rPr>
          </w:pPr>
          <w:r w:rsidRPr="00C0025C">
            <w:rPr>
              <w:rFonts w:ascii="Century Gothic" w:hAnsi="Century Gothic" w:cs="Arial"/>
              <w:bCs/>
              <w:color w:val="000000"/>
              <w:sz w:val="13"/>
              <w:szCs w:val="13"/>
              <w:lang w:val="fr-FR"/>
            </w:rPr>
            <w:t>Mobile</w:t>
          </w:r>
          <w:r w:rsidRPr="00C0025C">
            <w:rPr>
              <w:rFonts w:ascii="Century Gothic" w:hAnsi="Century Gothic" w:cs="Arial"/>
              <w:bCs/>
              <w:color w:val="000000"/>
              <w:sz w:val="13"/>
              <w:szCs w:val="13"/>
              <w:lang w:val="fr-BE"/>
            </w:rPr>
            <w:t> : +32</w:t>
          </w:r>
          <w:r w:rsidR="002D1A83">
            <w:rPr>
              <w:rFonts w:ascii="Century Gothic" w:hAnsi="Century Gothic" w:cs="Arial"/>
              <w:bCs/>
              <w:color w:val="000000"/>
              <w:sz w:val="13"/>
              <w:szCs w:val="13"/>
              <w:lang w:val="fr-BE"/>
            </w:rPr>
            <w:t xml:space="preserve"> 470 64 31 95</w:t>
          </w:r>
        </w:p>
        <w:p w14:paraId="35EA1B4D" w14:textId="02ED07AC" w:rsidR="00862EBC" w:rsidRDefault="00F34EA6" w:rsidP="00D13B40">
          <w:pPr>
            <w:pStyle w:val="Header"/>
            <w:jc w:val="right"/>
            <w:rPr>
              <w:rFonts w:ascii="Century Gothic" w:hAnsi="Century Gothic" w:cs="Arial"/>
              <w:color w:val="000000"/>
              <w:sz w:val="13"/>
              <w:szCs w:val="13"/>
              <w:lang w:val="fr-BE"/>
            </w:rPr>
          </w:pPr>
          <w:hyperlink r:id="rId1" w:history="1">
            <w:r w:rsidR="00F50135" w:rsidRPr="004706E5">
              <w:rPr>
                <w:rStyle w:val="Hyperlink"/>
                <w:rFonts w:ascii="Century Gothic" w:hAnsi="Century Gothic" w:cs="Arial"/>
                <w:sz w:val="13"/>
                <w:szCs w:val="13"/>
                <w:lang w:val="fr-BE"/>
              </w:rPr>
              <w:t>berlemontjonathan@gmail.com</w:t>
            </w:r>
          </w:hyperlink>
        </w:p>
        <w:p w14:paraId="01578714" w14:textId="7C99CF29" w:rsidR="00F50135" w:rsidRPr="00C0025C" w:rsidRDefault="00F34EA6" w:rsidP="00D13B40">
          <w:pPr>
            <w:pStyle w:val="Header"/>
            <w:jc w:val="right"/>
            <w:rPr>
              <w:rFonts w:ascii="Century Gothic" w:hAnsi="Century Gothic" w:cs="Arial"/>
              <w:color w:val="000000"/>
              <w:sz w:val="13"/>
              <w:szCs w:val="13"/>
              <w:lang w:val="fr-BE"/>
            </w:rPr>
          </w:pPr>
          <w:hyperlink r:id="rId2" w:history="1">
            <w:r w:rsidR="00F50135" w:rsidRPr="004706E5">
              <w:rPr>
                <w:rStyle w:val="Hyperlink"/>
                <w:rFonts w:ascii="Century Gothic" w:hAnsi="Century Gothic" w:cs="Arial"/>
                <w:sz w:val="13"/>
                <w:szCs w:val="13"/>
                <w:lang w:val="fr-BE"/>
              </w:rPr>
              <w:t>https://jonathanberlemont.github.io/</w:t>
            </w:r>
          </w:hyperlink>
          <w:r w:rsidR="00F50135">
            <w:rPr>
              <w:rFonts w:ascii="Century Gothic" w:hAnsi="Century Gothic" w:cs="Arial"/>
              <w:color w:val="000000"/>
              <w:sz w:val="13"/>
              <w:szCs w:val="13"/>
              <w:lang w:val="fr-BE"/>
            </w:rPr>
            <w:t xml:space="preserve"> </w:t>
          </w:r>
        </w:p>
        <w:p w14:paraId="712616F0" w14:textId="057D7F29" w:rsidR="00862EBC" w:rsidRPr="00C0025C" w:rsidRDefault="00F34EA6" w:rsidP="00D13B40">
          <w:pPr>
            <w:pStyle w:val="Header"/>
            <w:tabs>
              <w:tab w:val="right" w:pos="8647"/>
            </w:tabs>
            <w:snapToGrid w:val="0"/>
            <w:ind w:left="-250" w:firstLine="250"/>
            <w:jc w:val="right"/>
            <w:rPr>
              <w:rFonts w:ascii="Century Gothic" w:hAnsi="Century Gothic"/>
              <w:sz w:val="13"/>
              <w:szCs w:val="13"/>
              <w:lang w:val="fr-BE"/>
            </w:rPr>
          </w:pPr>
          <w:hyperlink r:id="rId3" w:history="1">
            <w:r w:rsidR="00F50135" w:rsidRPr="004706E5">
              <w:rPr>
                <w:rStyle w:val="Hyperlink"/>
                <w:rFonts w:ascii="Century Gothic" w:hAnsi="Century Gothic"/>
                <w:sz w:val="13"/>
                <w:szCs w:val="13"/>
                <w:lang w:val="fr-FR"/>
              </w:rPr>
              <w:t>https://www.linkedin.com/in/jonathan-berlemont-079207186/</w:t>
            </w:r>
          </w:hyperlink>
          <w:r w:rsidR="00F50135">
            <w:rPr>
              <w:rFonts w:ascii="Century Gothic" w:hAnsi="Century Gothic"/>
              <w:color w:val="000000"/>
              <w:sz w:val="13"/>
              <w:szCs w:val="13"/>
              <w:lang w:val="fr-FR"/>
            </w:rPr>
            <w:t xml:space="preserve"> </w:t>
          </w:r>
        </w:p>
      </w:tc>
    </w:tr>
  </w:tbl>
  <w:p w14:paraId="1B342303" w14:textId="77777777" w:rsidR="00862EBC" w:rsidRPr="008E3B73" w:rsidRDefault="00862EBC" w:rsidP="00011C51">
    <w:pPr>
      <w:pStyle w:val="Header"/>
      <w:rPr>
        <w:lang w:val="fr-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multilevel"/>
    <w:tmpl w:val="00000002"/>
    <w:name w:val="WW8Num2"/>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573"/>
        </w:tabs>
        <w:ind w:left="573" w:hanging="360"/>
      </w:pPr>
      <w:rPr>
        <w:rFonts w:ascii="Symbol" w:hAnsi="Symbol"/>
      </w:rPr>
    </w:lvl>
    <w:lvl w:ilvl="2">
      <w:start w:val="1"/>
      <w:numFmt w:val="bullet"/>
      <w:lvlText w:val=""/>
      <w:lvlJc w:val="left"/>
      <w:pPr>
        <w:tabs>
          <w:tab w:val="num" w:pos="786"/>
        </w:tabs>
        <w:ind w:left="786" w:hanging="360"/>
      </w:pPr>
      <w:rPr>
        <w:rFonts w:ascii="Symbol" w:hAnsi="Symbol"/>
      </w:rPr>
    </w:lvl>
    <w:lvl w:ilvl="3">
      <w:start w:val="1"/>
      <w:numFmt w:val="bullet"/>
      <w:lvlText w:val=""/>
      <w:lvlJc w:val="left"/>
      <w:pPr>
        <w:tabs>
          <w:tab w:val="num" w:pos="999"/>
        </w:tabs>
        <w:ind w:left="999" w:hanging="360"/>
      </w:pPr>
      <w:rPr>
        <w:rFonts w:ascii="Symbol" w:hAnsi="Symbol"/>
      </w:rPr>
    </w:lvl>
    <w:lvl w:ilvl="4">
      <w:start w:val="1"/>
      <w:numFmt w:val="bullet"/>
      <w:lvlText w:val=""/>
      <w:lvlJc w:val="left"/>
      <w:pPr>
        <w:tabs>
          <w:tab w:val="num" w:pos="1212"/>
        </w:tabs>
        <w:ind w:left="1212" w:hanging="360"/>
      </w:pPr>
      <w:rPr>
        <w:rFonts w:ascii="Symbol" w:hAnsi="Symbol"/>
      </w:rPr>
    </w:lvl>
    <w:lvl w:ilvl="5">
      <w:start w:val="1"/>
      <w:numFmt w:val="bullet"/>
      <w:lvlText w:val=""/>
      <w:lvlJc w:val="left"/>
      <w:pPr>
        <w:tabs>
          <w:tab w:val="num" w:pos="1425"/>
        </w:tabs>
        <w:ind w:left="1425" w:hanging="360"/>
      </w:pPr>
      <w:rPr>
        <w:rFonts w:ascii="Symbol" w:hAnsi="Symbol"/>
      </w:rPr>
    </w:lvl>
    <w:lvl w:ilvl="6">
      <w:start w:val="1"/>
      <w:numFmt w:val="bullet"/>
      <w:lvlText w:val=""/>
      <w:lvlJc w:val="left"/>
      <w:pPr>
        <w:tabs>
          <w:tab w:val="num" w:pos="1638"/>
        </w:tabs>
        <w:ind w:left="1638" w:hanging="360"/>
      </w:pPr>
      <w:rPr>
        <w:rFonts w:ascii="Symbol" w:hAnsi="Symbol"/>
      </w:rPr>
    </w:lvl>
    <w:lvl w:ilvl="7">
      <w:start w:val="1"/>
      <w:numFmt w:val="bullet"/>
      <w:lvlText w:val=""/>
      <w:lvlJc w:val="left"/>
      <w:pPr>
        <w:tabs>
          <w:tab w:val="num" w:pos="1851"/>
        </w:tabs>
        <w:ind w:left="1851" w:hanging="360"/>
      </w:pPr>
      <w:rPr>
        <w:rFonts w:ascii="Symbol" w:hAnsi="Symbol"/>
      </w:rPr>
    </w:lvl>
    <w:lvl w:ilvl="8">
      <w:start w:val="1"/>
      <w:numFmt w:val="bullet"/>
      <w:lvlText w:val=""/>
      <w:lvlJc w:val="left"/>
      <w:pPr>
        <w:tabs>
          <w:tab w:val="num" w:pos="2064"/>
        </w:tabs>
        <w:ind w:left="2064" w:hanging="360"/>
      </w:pPr>
      <w:rPr>
        <w:rFonts w:ascii="Symbol" w:hAnsi="Symbol"/>
      </w:rPr>
    </w:lvl>
  </w:abstractNum>
  <w:abstractNum w:abstractNumId="2"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573"/>
        </w:tabs>
        <w:ind w:left="573" w:hanging="360"/>
      </w:pPr>
      <w:rPr>
        <w:rFonts w:ascii="Symbol" w:hAnsi="Symbol"/>
      </w:rPr>
    </w:lvl>
    <w:lvl w:ilvl="2">
      <w:start w:val="1"/>
      <w:numFmt w:val="bullet"/>
      <w:lvlText w:val=""/>
      <w:lvlJc w:val="left"/>
      <w:pPr>
        <w:tabs>
          <w:tab w:val="num" w:pos="786"/>
        </w:tabs>
        <w:ind w:left="786" w:hanging="360"/>
      </w:pPr>
      <w:rPr>
        <w:rFonts w:ascii="Symbol" w:hAnsi="Symbol"/>
      </w:rPr>
    </w:lvl>
    <w:lvl w:ilvl="3">
      <w:start w:val="1"/>
      <w:numFmt w:val="bullet"/>
      <w:lvlText w:val=""/>
      <w:lvlJc w:val="left"/>
      <w:pPr>
        <w:tabs>
          <w:tab w:val="num" w:pos="999"/>
        </w:tabs>
        <w:ind w:left="999" w:hanging="360"/>
      </w:pPr>
      <w:rPr>
        <w:rFonts w:ascii="Symbol" w:hAnsi="Symbol"/>
      </w:rPr>
    </w:lvl>
    <w:lvl w:ilvl="4">
      <w:start w:val="1"/>
      <w:numFmt w:val="bullet"/>
      <w:lvlText w:val=""/>
      <w:lvlJc w:val="left"/>
      <w:pPr>
        <w:tabs>
          <w:tab w:val="num" w:pos="1212"/>
        </w:tabs>
        <w:ind w:left="1212" w:hanging="360"/>
      </w:pPr>
      <w:rPr>
        <w:rFonts w:ascii="Symbol" w:hAnsi="Symbol"/>
      </w:rPr>
    </w:lvl>
    <w:lvl w:ilvl="5">
      <w:start w:val="1"/>
      <w:numFmt w:val="bullet"/>
      <w:lvlText w:val=""/>
      <w:lvlJc w:val="left"/>
      <w:pPr>
        <w:tabs>
          <w:tab w:val="num" w:pos="1425"/>
        </w:tabs>
        <w:ind w:left="1425" w:hanging="360"/>
      </w:pPr>
      <w:rPr>
        <w:rFonts w:ascii="Symbol" w:hAnsi="Symbol"/>
      </w:rPr>
    </w:lvl>
    <w:lvl w:ilvl="6">
      <w:start w:val="1"/>
      <w:numFmt w:val="bullet"/>
      <w:lvlText w:val=""/>
      <w:lvlJc w:val="left"/>
      <w:pPr>
        <w:tabs>
          <w:tab w:val="num" w:pos="1638"/>
        </w:tabs>
        <w:ind w:left="1638" w:hanging="360"/>
      </w:pPr>
      <w:rPr>
        <w:rFonts w:ascii="Symbol" w:hAnsi="Symbol"/>
      </w:rPr>
    </w:lvl>
    <w:lvl w:ilvl="7">
      <w:start w:val="1"/>
      <w:numFmt w:val="bullet"/>
      <w:lvlText w:val=""/>
      <w:lvlJc w:val="left"/>
      <w:pPr>
        <w:tabs>
          <w:tab w:val="num" w:pos="1851"/>
        </w:tabs>
        <w:ind w:left="1851" w:hanging="360"/>
      </w:pPr>
      <w:rPr>
        <w:rFonts w:ascii="Symbol" w:hAnsi="Symbol"/>
      </w:rPr>
    </w:lvl>
    <w:lvl w:ilvl="8">
      <w:start w:val="1"/>
      <w:numFmt w:val="bullet"/>
      <w:lvlText w:val=""/>
      <w:lvlJc w:val="left"/>
      <w:pPr>
        <w:tabs>
          <w:tab w:val="num" w:pos="2064"/>
        </w:tabs>
        <w:ind w:left="2064" w:hanging="360"/>
      </w:pPr>
      <w:rPr>
        <w:rFonts w:ascii="Symbol" w:hAnsi="Symbol"/>
      </w:rPr>
    </w:lvl>
  </w:abstractNum>
  <w:abstractNum w:abstractNumId="3"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Symbol" w:hAnsi="Symbol"/>
        <w:sz w:val="18"/>
      </w:rPr>
    </w:lvl>
    <w:lvl w:ilvl="1">
      <w:start w:val="1"/>
      <w:numFmt w:val="bullet"/>
      <w:lvlText w:val=""/>
      <w:lvlJc w:val="left"/>
      <w:pPr>
        <w:tabs>
          <w:tab w:val="num" w:pos="573"/>
        </w:tabs>
        <w:ind w:left="573" w:hanging="360"/>
      </w:pPr>
      <w:rPr>
        <w:rFonts w:ascii="Symbol" w:hAnsi="Symbol"/>
        <w:sz w:val="18"/>
      </w:rPr>
    </w:lvl>
    <w:lvl w:ilvl="2">
      <w:start w:val="1"/>
      <w:numFmt w:val="bullet"/>
      <w:lvlText w:val=""/>
      <w:lvlJc w:val="left"/>
      <w:pPr>
        <w:tabs>
          <w:tab w:val="num" w:pos="786"/>
        </w:tabs>
        <w:ind w:left="786" w:hanging="360"/>
      </w:pPr>
      <w:rPr>
        <w:rFonts w:ascii="Symbol" w:hAnsi="Symbol"/>
        <w:sz w:val="18"/>
      </w:rPr>
    </w:lvl>
    <w:lvl w:ilvl="3">
      <w:start w:val="1"/>
      <w:numFmt w:val="bullet"/>
      <w:lvlText w:val=""/>
      <w:lvlJc w:val="left"/>
      <w:pPr>
        <w:tabs>
          <w:tab w:val="num" w:pos="999"/>
        </w:tabs>
        <w:ind w:left="999" w:hanging="360"/>
      </w:pPr>
      <w:rPr>
        <w:rFonts w:ascii="Symbol" w:hAnsi="Symbol"/>
        <w:sz w:val="18"/>
      </w:rPr>
    </w:lvl>
    <w:lvl w:ilvl="4">
      <w:start w:val="1"/>
      <w:numFmt w:val="bullet"/>
      <w:lvlText w:val=""/>
      <w:lvlJc w:val="left"/>
      <w:pPr>
        <w:tabs>
          <w:tab w:val="num" w:pos="1212"/>
        </w:tabs>
        <w:ind w:left="1212" w:hanging="360"/>
      </w:pPr>
      <w:rPr>
        <w:rFonts w:ascii="Symbol" w:hAnsi="Symbol"/>
        <w:sz w:val="18"/>
      </w:rPr>
    </w:lvl>
    <w:lvl w:ilvl="5">
      <w:start w:val="1"/>
      <w:numFmt w:val="bullet"/>
      <w:lvlText w:val=""/>
      <w:lvlJc w:val="left"/>
      <w:pPr>
        <w:tabs>
          <w:tab w:val="num" w:pos="1425"/>
        </w:tabs>
        <w:ind w:left="1425" w:hanging="360"/>
      </w:pPr>
      <w:rPr>
        <w:rFonts w:ascii="Symbol" w:hAnsi="Symbol"/>
        <w:sz w:val="18"/>
      </w:rPr>
    </w:lvl>
    <w:lvl w:ilvl="6">
      <w:start w:val="1"/>
      <w:numFmt w:val="bullet"/>
      <w:lvlText w:val=""/>
      <w:lvlJc w:val="left"/>
      <w:pPr>
        <w:tabs>
          <w:tab w:val="num" w:pos="1638"/>
        </w:tabs>
        <w:ind w:left="1638" w:hanging="360"/>
      </w:pPr>
      <w:rPr>
        <w:rFonts w:ascii="Symbol" w:hAnsi="Symbol"/>
        <w:sz w:val="18"/>
      </w:rPr>
    </w:lvl>
    <w:lvl w:ilvl="7">
      <w:start w:val="1"/>
      <w:numFmt w:val="bullet"/>
      <w:lvlText w:val=""/>
      <w:lvlJc w:val="left"/>
      <w:pPr>
        <w:tabs>
          <w:tab w:val="num" w:pos="1851"/>
        </w:tabs>
        <w:ind w:left="1851" w:hanging="360"/>
      </w:pPr>
      <w:rPr>
        <w:rFonts w:ascii="Symbol" w:hAnsi="Symbol"/>
        <w:sz w:val="18"/>
      </w:rPr>
    </w:lvl>
    <w:lvl w:ilvl="8">
      <w:start w:val="1"/>
      <w:numFmt w:val="bullet"/>
      <w:lvlText w:val=""/>
      <w:lvlJc w:val="left"/>
      <w:pPr>
        <w:tabs>
          <w:tab w:val="num" w:pos="2064"/>
        </w:tabs>
        <w:ind w:left="2064" w:hanging="360"/>
      </w:pPr>
      <w:rPr>
        <w:rFonts w:ascii="Symbol" w:hAnsi="Symbol"/>
        <w:sz w:val="18"/>
      </w:rPr>
    </w:lvl>
  </w:abstractNum>
  <w:abstractNum w:abstractNumId="4" w15:restartNumberingAfterBreak="0">
    <w:nsid w:val="00000005"/>
    <w:multiLevelType w:val="multilevel"/>
    <w:tmpl w:val="00000005"/>
    <w:name w:val="WW8Num6"/>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StarSymbol" w:eastAsia="Times New Roman"/>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StarSymbol" w:eastAsia="Times New Roman"/>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StarSymbol" w:eastAsia="Times New Roman"/>
      </w:rPr>
    </w:lvl>
  </w:abstractNum>
  <w:abstractNum w:abstractNumId="5" w15:restartNumberingAfterBreak="0">
    <w:nsid w:val="00000006"/>
    <w:multiLevelType w:val="multilevel"/>
    <w:tmpl w:val="00000006"/>
    <w:name w:val="WW8Num8"/>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sz w:val="18"/>
      </w:rPr>
    </w:lvl>
    <w:lvl w:ilvl="2">
      <w:start w:val="1"/>
      <w:numFmt w:val="bullet"/>
      <w:lvlText w:val="■"/>
      <w:lvlJc w:val="left"/>
      <w:pPr>
        <w:tabs>
          <w:tab w:val="num" w:pos="1440"/>
        </w:tabs>
        <w:ind w:left="1440" w:hanging="360"/>
      </w:pPr>
      <w:rPr>
        <w:rFonts w:ascii="StarSymbol" w:eastAsia="Times New Roman"/>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sz w:val="18"/>
      </w:rPr>
    </w:lvl>
    <w:lvl w:ilvl="5">
      <w:start w:val="1"/>
      <w:numFmt w:val="bullet"/>
      <w:lvlText w:val="■"/>
      <w:lvlJc w:val="left"/>
      <w:pPr>
        <w:tabs>
          <w:tab w:val="num" w:pos="2520"/>
        </w:tabs>
        <w:ind w:left="2520" w:hanging="360"/>
      </w:pPr>
      <w:rPr>
        <w:rFonts w:ascii="StarSymbol" w:eastAsia="Times New Roman"/>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sz w:val="18"/>
      </w:rPr>
    </w:lvl>
    <w:lvl w:ilvl="8">
      <w:start w:val="1"/>
      <w:numFmt w:val="bullet"/>
      <w:lvlText w:val="■"/>
      <w:lvlJc w:val="left"/>
      <w:pPr>
        <w:tabs>
          <w:tab w:val="num" w:pos="3600"/>
        </w:tabs>
        <w:ind w:left="3600" w:hanging="360"/>
      </w:pPr>
      <w:rPr>
        <w:rFonts w:ascii="StarSymbol" w:eastAsia="Times New Roman"/>
      </w:rPr>
    </w:lvl>
  </w:abstractNum>
  <w:abstractNum w:abstractNumId="6" w15:restartNumberingAfterBreak="0">
    <w:nsid w:val="00000007"/>
    <w:multiLevelType w:val="multilevel"/>
    <w:tmpl w:val="00000007"/>
    <w:name w:val="WW8Num9"/>
    <w:lvl w:ilvl="0">
      <w:start w:val="1"/>
      <w:numFmt w:val="bullet"/>
      <w:lvlText w:val=""/>
      <w:lvlJc w:val="left"/>
      <w:pPr>
        <w:tabs>
          <w:tab w:val="num" w:pos="720"/>
        </w:tabs>
        <w:ind w:left="720" w:hanging="360"/>
      </w:pPr>
      <w:rPr>
        <w:rFonts w:ascii="Wingdings" w:hAnsi="Wingdings"/>
        <w:sz w:val="18"/>
      </w:rPr>
    </w:lvl>
    <w:lvl w:ilvl="1">
      <w:start w:val="1"/>
      <w:numFmt w:val="bullet"/>
      <w:lvlText w:val=""/>
      <w:lvlJc w:val="left"/>
      <w:pPr>
        <w:tabs>
          <w:tab w:val="num" w:pos="1080"/>
        </w:tabs>
        <w:ind w:left="1080" w:hanging="360"/>
      </w:pPr>
      <w:rPr>
        <w:rFonts w:ascii="Wingdings 2" w:hAnsi="Wingdings 2"/>
        <w:sz w:val="18"/>
      </w:rPr>
    </w:lvl>
    <w:lvl w:ilvl="2">
      <w:start w:val="1"/>
      <w:numFmt w:val="bullet"/>
      <w:lvlText w:val="■"/>
      <w:lvlJc w:val="left"/>
      <w:pPr>
        <w:tabs>
          <w:tab w:val="num" w:pos="1440"/>
        </w:tabs>
        <w:ind w:left="1440" w:hanging="360"/>
      </w:pPr>
      <w:rPr>
        <w:rFonts w:ascii="StarSymbol" w:eastAsia="Times New Roman"/>
        <w:sz w:val="18"/>
      </w:rPr>
    </w:lvl>
    <w:lvl w:ilvl="3">
      <w:start w:val="1"/>
      <w:numFmt w:val="bullet"/>
      <w:lvlText w:val=""/>
      <w:lvlJc w:val="left"/>
      <w:pPr>
        <w:tabs>
          <w:tab w:val="num" w:pos="1800"/>
        </w:tabs>
        <w:ind w:left="1800" w:hanging="360"/>
      </w:pPr>
      <w:rPr>
        <w:rFonts w:ascii="Wingdings" w:hAnsi="Wingdings"/>
        <w:sz w:val="18"/>
      </w:rPr>
    </w:lvl>
    <w:lvl w:ilvl="4">
      <w:start w:val="1"/>
      <w:numFmt w:val="bullet"/>
      <w:lvlText w:val=""/>
      <w:lvlJc w:val="left"/>
      <w:pPr>
        <w:tabs>
          <w:tab w:val="num" w:pos="2160"/>
        </w:tabs>
        <w:ind w:left="2160" w:hanging="360"/>
      </w:pPr>
      <w:rPr>
        <w:rFonts w:ascii="Wingdings 2" w:hAnsi="Wingdings 2"/>
        <w:sz w:val="18"/>
      </w:rPr>
    </w:lvl>
    <w:lvl w:ilvl="5">
      <w:start w:val="1"/>
      <w:numFmt w:val="bullet"/>
      <w:lvlText w:val="■"/>
      <w:lvlJc w:val="left"/>
      <w:pPr>
        <w:tabs>
          <w:tab w:val="num" w:pos="2520"/>
        </w:tabs>
        <w:ind w:left="2520" w:hanging="360"/>
      </w:pPr>
      <w:rPr>
        <w:rFonts w:ascii="StarSymbol" w:eastAsia="Times New Roman"/>
        <w:sz w:val="18"/>
      </w:rPr>
    </w:lvl>
    <w:lvl w:ilvl="6">
      <w:start w:val="1"/>
      <w:numFmt w:val="bullet"/>
      <w:lvlText w:val=""/>
      <w:lvlJc w:val="left"/>
      <w:pPr>
        <w:tabs>
          <w:tab w:val="num" w:pos="2880"/>
        </w:tabs>
        <w:ind w:left="2880" w:hanging="360"/>
      </w:pPr>
      <w:rPr>
        <w:rFonts w:ascii="Wingdings" w:hAnsi="Wingdings"/>
        <w:sz w:val="18"/>
      </w:rPr>
    </w:lvl>
    <w:lvl w:ilvl="7">
      <w:start w:val="1"/>
      <w:numFmt w:val="bullet"/>
      <w:lvlText w:val=""/>
      <w:lvlJc w:val="left"/>
      <w:pPr>
        <w:tabs>
          <w:tab w:val="num" w:pos="3240"/>
        </w:tabs>
        <w:ind w:left="3240" w:hanging="360"/>
      </w:pPr>
      <w:rPr>
        <w:rFonts w:ascii="Wingdings 2" w:hAnsi="Wingdings 2"/>
        <w:sz w:val="18"/>
      </w:rPr>
    </w:lvl>
    <w:lvl w:ilvl="8">
      <w:start w:val="1"/>
      <w:numFmt w:val="bullet"/>
      <w:lvlText w:val="■"/>
      <w:lvlJc w:val="left"/>
      <w:pPr>
        <w:tabs>
          <w:tab w:val="num" w:pos="3600"/>
        </w:tabs>
        <w:ind w:left="3600" w:hanging="360"/>
      </w:pPr>
      <w:rPr>
        <w:rFonts w:ascii="StarSymbol" w:eastAsia="Times New Roman"/>
        <w:sz w:val="18"/>
      </w:rPr>
    </w:lvl>
  </w:abstractNum>
  <w:abstractNum w:abstractNumId="7" w15:restartNumberingAfterBreak="0">
    <w:nsid w:val="00000008"/>
    <w:multiLevelType w:val="multilevel"/>
    <w:tmpl w:val="00000008"/>
    <w:name w:val="WW8Num10"/>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sz w:val="18"/>
      </w:rPr>
    </w:lvl>
    <w:lvl w:ilvl="2">
      <w:start w:val="1"/>
      <w:numFmt w:val="bullet"/>
      <w:lvlText w:val="■"/>
      <w:lvlJc w:val="left"/>
      <w:pPr>
        <w:tabs>
          <w:tab w:val="num" w:pos="1440"/>
        </w:tabs>
        <w:ind w:left="1440" w:hanging="360"/>
      </w:pPr>
      <w:rPr>
        <w:rFonts w:ascii="StarSymbol" w:eastAsia="Times New Roman"/>
        <w:sz w:val="18"/>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sz w:val="18"/>
      </w:rPr>
    </w:lvl>
    <w:lvl w:ilvl="5">
      <w:start w:val="1"/>
      <w:numFmt w:val="bullet"/>
      <w:lvlText w:val="■"/>
      <w:lvlJc w:val="left"/>
      <w:pPr>
        <w:tabs>
          <w:tab w:val="num" w:pos="2520"/>
        </w:tabs>
        <w:ind w:left="2520" w:hanging="360"/>
      </w:pPr>
      <w:rPr>
        <w:rFonts w:ascii="StarSymbol" w:eastAsia="Times New Roman"/>
        <w:sz w:val="18"/>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sz w:val="18"/>
      </w:rPr>
    </w:lvl>
    <w:lvl w:ilvl="8">
      <w:start w:val="1"/>
      <w:numFmt w:val="bullet"/>
      <w:lvlText w:val="■"/>
      <w:lvlJc w:val="left"/>
      <w:pPr>
        <w:tabs>
          <w:tab w:val="num" w:pos="3600"/>
        </w:tabs>
        <w:ind w:left="3600" w:hanging="360"/>
      </w:pPr>
      <w:rPr>
        <w:rFonts w:ascii="StarSymbol" w:eastAsia="Times New Roman"/>
        <w:sz w:val="18"/>
      </w:rPr>
    </w:lvl>
  </w:abstractNum>
  <w:abstractNum w:abstractNumId="8" w15:restartNumberingAfterBreak="0">
    <w:nsid w:val="00000009"/>
    <w:multiLevelType w:val="multilevel"/>
    <w:tmpl w:val="00000009"/>
    <w:name w:val="WW8Num11"/>
    <w:lvl w:ilvl="0">
      <w:start w:val="1"/>
      <w:numFmt w:val="bullet"/>
      <w:lvlText w:val=""/>
      <w:lvlJc w:val="left"/>
      <w:pPr>
        <w:tabs>
          <w:tab w:val="num" w:pos="720"/>
        </w:tabs>
        <w:ind w:left="720" w:hanging="360"/>
      </w:pPr>
      <w:rPr>
        <w:rFonts w:ascii="Wingdings" w:hAnsi="Wingdings"/>
        <w:sz w:val="16"/>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StarSymbol" w:eastAsia="Times New Roman"/>
      </w:rPr>
    </w:lvl>
    <w:lvl w:ilvl="3">
      <w:start w:val="1"/>
      <w:numFmt w:val="bullet"/>
      <w:lvlText w:val=""/>
      <w:lvlJc w:val="left"/>
      <w:pPr>
        <w:tabs>
          <w:tab w:val="num" w:pos="1800"/>
        </w:tabs>
        <w:ind w:left="1800" w:hanging="360"/>
      </w:pPr>
      <w:rPr>
        <w:rFonts w:ascii="Wingdings" w:hAnsi="Wingdings"/>
        <w:sz w:val="16"/>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StarSymbol" w:eastAsia="Times New Roman"/>
      </w:rPr>
    </w:lvl>
    <w:lvl w:ilvl="6">
      <w:start w:val="1"/>
      <w:numFmt w:val="bullet"/>
      <w:lvlText w:val=""/>
      <w:lvlJc w:val="left"/>
      <w:pPr>
        <w:tabs>
          <w:tab w:val="num" w:pos="2880"/>
        </w:tabs>
        <w:ind w:left="2880" w:hanging="360"/>
      </w:pPr>
      <w:rPr>
        <w:rFonts w:ascii="Wingdings" w:hAnsi="Wingdings"/>
        <w:sz w:val="16"/>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StarSymbol" w:eastAsia="Times New Roman"/>
      </w:rPr>
    </w:lvl>
  </w:abstractNum>
  <w:abstractNum w:abstractNumId="9" w15:restartNumberingAfterBreak="0">
    <w:nsid w:val="0000000A"/>
    <w:multiLevelType w:val="multilevel"/>
    <w:tmpl w:val="0000000A"/>
    <w:name w:val="WW8Num12"/>
    <w:lvl w:ilvl="0">
      <w:start w:val="1"/>
      <w:numFmt w:val="bullet"/>
      <w:lvlText w:val=""/>
      <w:lvlJc w:val="left"/>
      <w:pPr>
        <w:tabs>
          <w:tab w:val="num" w:pos="720"/>
        </w:tabs>
        <w:ind w:left="720" w:hanging="360"/>
      </w:pPr>
      <w:rPr>
        <w:rFonts w:ascii="Wingdings" w:hAnsi="Wingdings"/>
        <w:sz w:val="16"/>
      </w:rPr>
    </w:lvl>
    <w:lvl w:ilvl="1">
      <w:start w:val="1"/>
      <w:numFmt w:val="bullet"/>
      <w:lvlText w:val=""/>
      <w:lvlJc w:val="left"/>
      <w:pPr>
        <w:tabs>
          <w:tab w:val="num" w:pos="1080"/>
        </w:tabs>
        <w:ind w:left="1080" w:hanging="360"/>
      </w:pPr>
      <w:rPr>
        <w:rFonts w:ascii="Wingdings 2" w:hAnsi="Wingdings 2"/>
        <w:sz w:val="18"/>
      </w:rPr>
    </w:lvl>
    <w:lvl w:ilvl="2">
      <w:start w:val="1"/>
      <w:numFmt w:val="bullet"/>
      <w:lvlText w:val="■"/>
      <w:lvlJc w:val="left"/>
      <w:pPr>
        <w:tabs>
          <w:tab w:val="num" w:pos="1440"/>
        </w:tabs>
        <w:ind w:left="1440" w:hanging="360"/>
      </w:pPr>
      <w:rPr>
        <w:rFonts w:ascii="StarSymbol" w:eastAsia="Times New Roman"/>
        <w:sz w:val="18"/>
      </w:rPr>
    </w:lvl>
    <w:lvl w:ilvl="3">
      <w:start w:val="1"/>
      <w:numFmt w:val="bullet"/>
      <w:lvlText w:val=""/>
      <w:lvlJc w:val="left"/>
      <w:pPr>
        <w:tabs>
          <w:tab w:val="num" w:pos="1800"/>
        </w:tabs>
        <w:ind w:left="1800" w:hanging="360"/>
      </w:pPr>
      <w:rPr>
        <w:rFonts w:ascii="Wingdings" w:hAnsi="Wingdings"/>
        <w:sz w:val="16"/>
      </w:rPr>
    </w:lvl>
    <w:lvl w:ilvl="4">
      <w:start w:val="1"/>
      <w:numFmt w:val="bullet"/>
      <w:lvlText w:val=""/>
      <w:lvlJc w:val="left"/>
      <w:pPr>
        <w:tabs>
          <w:tab w:val="num" w:pos="2160"/>
        </w:tabs>
        <w:ind w:left="2160" w:hanging="360"/>
      </w:pPr>
      <w:rPr>
        <w:rFonts w:ascii="Wingdings 2" w:hAnsi="Wingdings 2"/>
        <w:sz w:val="18"/>
      </w:rPr>
    </w:lvl>
    <w:lvl w:ilvl="5">
      <w:start w:val="1"/>
      <w:numFmt w:val="bullet"/>
      <w:lvlText w:val="■"/>
      <w:lvlJc w:val="left"/>
      <w:pPr>
        <w:tabs>
          <w:tab w:val="num" w:pos="2520"/>
        </w:tabs>
        <w:ind w:left="2520" w:hanging="360"/>
      </w:pPr>
      <w:rPr>
        <w:rFonts w:ascii="StarSymbol" w:eastAsia="Times New Roman"/>
        <w:sz w:val="18"/>
      </w:rPr>
    </w:lvl>
    <w:lvl w:ilvl="6">
      <w:start w:val="1"/>
      <w:numFmt w:val="bullet"/>
      <w:lvlText w:val=""/>
      <w:lvlJc w:val="left"/>
      <w:pPr>
        <w:tabs>
          <w:tab w:val="num" w:pos="2880"/>
        </w:tabs>
        <w:ind w:left="2880" w:hanging="360"/>
      </w:pPr>
      <w:rPr>
        <w:rFonts w:ascii="Wingdings" w:hAnsi="Wingdings"/>
        <w:sz w:val="16"/>
      </w:rPr>
    </w:lvl>
    <w:lvl w:ilvl="7">
      <w:start w:val="1"/>
      <w:numFmt w:val="bullet"/>
      <w:lvlText w:val=""/>
      <w:lvlJc w:val="left"/>
      <w:pPr>
        <w:tabs>
          <w:tab w:val="num" w:pos="3240"/>
        </w:tabs>
        <w:ind w:left="3240" w:hanging="360"/>
      </w:pPr>
      <w:rPr>
        <w:rFonts w:ascii="Wingdings 2" w:hAnsi="Wingdings 2"/>
        <w:sz w:val="18"/>
      </w:rPr>
    </w:lvl>
    <w:lvl w:ilvl="8">
      <w:start w:val="1"/>
      <w:numFmt w:val="bullet"/>
      <w:lvlText w:val="■"/>
      <w:lvlJc w:val="left"/>
      <w:pPr>
        <w:tabs>
          <w:tab w:val="num" w:pos="3600"/>
        </w:tabs>
        <w:ind w:left="3600" w:hanging="360"/>
      </w:pPr>
      <w:rPr>
        <w:rFonts w:ascii="StarSymbol" w:eastAsia="Times New Roman"/>
        <w:sz w:val="18"/>
      </w:rPr>
    </w:lvl>
  </w:abstractNum>
  <w:abstractNum w:abstractNumId="10" w15:restartNumberingAfterBreak="0">
    <w:nsid w:val="0000000B"/>
    <w:multiLevelType w:val="multilevel"/>
    <w:tmpl w:val="0000000B"/>
    <w:name w:val="WW8Num14"/>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StarSymbol" w:eastAsia="Times New Roman"/>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StarSymbol" w:eastAsia="Times New Roman"/>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StarSymbol" w:eastAsia="Times New Roman"/>
      </w:rPr>
    </w:lvl>
  </w:abstractNum>
  <w:abstractNum w:abstractNumId="11" w15:restartNumberingAfterBreak="0">
    <w:nsid w:val="0000000C"/>
    <w:multiLevelType w:val="multilevel"/>
    <w:tmpl w:val="0000000C"/>
    <w:name w:val="WW8Num15"/>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StarSymbol" w:eastAsia="Times New Roman"/>
        <w:sz w:val="18"/>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StarSymbol" w:eastAsia="Times New Roman"/>
        <w:sz w:val="18"/>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StarSymbol" w:eastAsia="Times New Roman"/>
        <w:sz w:val="18"/>
      </w:rPr>
    </w:lvl>
  </w:abstractNum>
  <w:abstractNum w:abstractNumId="12" w15:restartNumberingAfterBreak="0">
    <w:nsid w:val="0000000D"/>
    <w:multiLevelType w:val="multilevel"/>
    <w:tmpl w:val="0000000D"/>
    <w:lvl w:ilvl="0">
      <w:start w:val="1"/>
      <w:numFmt w:val="bullet"/>
      <w:lvlText w:val=""/>
      <w:lvlJc w:val="left"/>
      <w:pPr>
        <w:tabs>
          <w:tab w:val="num" w:pos="720"/>
        </w:tabs>
        <w:ind w:left="720" w:hanging="360"/>
      </w:pPr>
      <w:rPr>
        <w:rFonts w:ascii="Wingdings" w:hAnsi="Wingdings"/>
        <w:sz w:val="18"/>
      </w:rPr>
    </w:lvl>
    <w:lvl w:ilvl="1">
      <w:start w:val="1"/>
      <w:numFmt w:val="bullet"/>
      <w:lvlText w:val=""/>
      <w:lvlJc w:val="left"/>
      <w:pPr>
        <w:tabs>
          <w:tab w:val="num" w:pos="1080"/>
        </w:tabs>
        <w:ind w:left="1080" w:hanging="360"/>
      </w:pPr>
      <w:rPr>
        <w:rFonts w:ascii="Wingdings 2" w:hAnsi="Wingdings 2"/>
        <w:sz w:val="18"/>
      </w:rPr>
    </w:lvl>
    <w:lvl w:ilvl="2">
      <w:start w:val="1"/>
      <w:numFmt w:val="bullet"/>
      <w:lvlText w:val="■"/>
      <w:lvlJc w:val="left"/>
      <w:pPr>
        <w:tabs>
          <w:tab w:val="num" w:pos="1440"/>
        </w:tabs>
        <w:ind w:left="1440" w:hanging="360"/>
      </w:pPr>
      <w:rPr>
        <w:rFonts w:ascii="StarSymbol" w:eastAsia="Times New Roman"/>
        <w:sz w:val="18"/>
      </w:rPr>
    </w:lvl>
    <w:lvl w:ilvl="3">
      <w:start w:val="1"/>
      <w:numFmt w:val="bullet"/>
      <w:lvlText w:val=""/>
      <w:lvlJc w:val="left"/>
      <w:pPr>
        <w:tabs>
          <w:tab w:val="num" w:pos="1800"/>
        </w:tabs>
        <w:ind w:left="1800" w:hanging="360"/>
      </w:pPr>
      <w:rPr>
        <w:rFonts w:ascii="Wingdings" w:hAnsi="Wingdings"/>
        <w:sz w:val="18"/>
      </w:rPr>
    </w:lvl>
    <w:lvl w:ilvl="4">
      <w:start w:val="1"/>
      <w:numFmt w:val="bullet"/>
      <w:lvlText w:val=""/>
      <w:lvlJc w:val="left"/>
      <w:pPr>
        <w:tabs>
          <w:tab w:val="num" w:pos="2160"/>
        </w:tabs>
        <w:ind w:left="2160" w:hanging="360"/>
      </w:pPr>
      <w:rPr>
        <w:rFonts w:ascii="Wingdings 2" w:hAnsi="Wingdings 2"/>
        <w:sz w:val="18"/>
      </w:rPr>
    </w:lvl>
    <w:lvl w:ilvl="5">
      <w:start w:val="1"/>
      <w:numFmt w:val="bullet"/>
      <w:lvlText w:val="■"/>
      <w:lvlJc w:val="left"/>
      <w:pPr>
        <w:tabs>
          <w:tab w:val="num" w:pos="2520"/>
        </w:tabs>
        <w:ind w:left="2520" w:hanging="360"/>
      </w:pPr>
      <w:rPr>
        <w:rFonts w:ascii="StarSymbol" w:eastAsia="Times New Roman"/>
        <w:sz w:val="18"/>
      </w:rPr>
    </w:lvl>
    <w:lvl w:ilvl="6">
      <w:start w:val="1"/>
      <w:numFmt w:val="bullet"/>
      <w:lvlText w:val=""/>
      <w:lvlJc w:val="left"/>
      <w:pPr>
        <w:tabs>
          <w:tab w:val="num" w:pos="2880"/>
        </w:tabs>
        <w:ind w:left="2880" w:hanging="360"/>
      </w:pPr>
      <w:rPr>
        <w:rFonts w:ascii="Wingdings" w:hAnsi="Wingdings"/>
        <w:sz w:val="18"/>
      </w:rPr>
    </w:lvl>
    <w:lvl w:ilvl="7">
      <w:start w:val="1"/>
      <w:numFmt w:val="bullet"/>
      <w:lvlText w:val=""/>
      <w:lvlJc w:val="left"/>
      <w:pPr>
        <w:tabs>
          <w:tab w:val="num" w:pos="3240"/>
        </w:tabs>
        <w:ind w:left="3240" w:hanging="360"/>
      </w:pPr>
      <w:rPr>
        <w:rFonts w:ascii="Wingdings 2" w:hAnsi="Wingdings 2"/>
        <w:sz w:val="18"/>
      </w:rPr>
    </w:lvl>
    <w:lvl w:ilvl="8">
      <w:start w:val="1"/>
      <w:numFmt w:val="bullet"/>
      <w:lvlText w:val="■"/>
      <w:lvlJc w:val="left"/>
      <w:pPr>
        <w:tabs>
          <w:tab w:val="num" w:pos="3600"/>
        </w:tabs>
        <w:ind w:left="3600" w:hanging="360"/>
      </w:pPr>
      <w:rPr>
        <w:rFonts w:ascii="StarSymbol" w:eastAsia="Times New Roman"/>
        <w:sz w:val="18"/>
      </w:rPr>
    </w:lvl>
  </w:abstractNum>
  <w:abstractNum w:abstractNumId="13" w15:restartNumberingAfterBreak="0">
    <w:nsid w:val="0000000E"/>
    <w:multiLevelType w:val="multilevel"/>
    <w:tmpl w:val="0000000E"/>
    <w:lvl w:ilvl="0">
      <w:start w:val="1"/>
      <w:numFmt w:val="bullet"/>
      <w:lvlText w:val=""/>
      <w:lvlJc w:val="left"/>
      <w:pPr>
        <w:tabs>
          <w:tab w:val="num" w:pos="720"/>
        </w:tabs>
        <w:ind w:left="720" w:hanging="360"/>
      </w:pPr>
      <w:rPr>
        <w:rFonts w:ascii="Wingdings" w:hAnsi="Wingdings"/>
        <w:sz w:val="18"/>
      </w:rPr>
    </w:lvl>
    <w:lvl w:ilvl="1">
      <w:start w:val="1"/>
      <w:numFmt w:val="bullet"/>
      <w:lvlText w:val=""/>
      <w:lvlJc w:val="left"/>
      <w:pPr>
        <w:tabs>
          <w:tab w:val="num" w:pos="1080"/>
        </w:tabs>
        <w:ind w:left="1080" w:hanging="360"/>
      </w:pPr>
      <w:rPr>
        <w:rFonts w:ascii="Wingdings 2" w:hAnsi="Wingdings 2"/>
        <w:sz w:val="18"/>
      </w:rPr>
    </w:lvl>
    <w:lvl w:ilvl="2">
      <w:start w:val="1"/>
      <w:numFmt w:val="bullet"/>
      <w:lvlText w:val="■"/>
      <w:lvlJc w:val="left"/>
      <w:pPr>
        <w:tabs>
          <w:tab w:val="num" w:pos="1440"/>
        </w:tabs>
        <w:ind w:left="1440" w:hanging="360"/>
      </w:pPr>
      <w:rPr>
        <w:rFonts w:ascii="StarSymbol" w:eastAsia="Times New Roman"/>
        <w:sz w:val="18"/>
      </w:rPr>
    </w:lvl>
    <w:lvl w:ilvl="3">
      <w:start w:val="1"/>
      <w:numFmt w:val="bullet"/>
      <w:lvlText w:val=""/>
      <w:lvlJc w:val="left"/>
      <w:pPr>
        <w:tabs>
          <w:tab w:val="num" w:pos="1800"/>
        </w:tabs>
        <w:ind w:left="1800" w:hanging="360"/>
      </w:pPr>
      <w:rPr>
        <w:rFonts w:ascii="Wingdings" w:hAnsi="Wingdings"/>
        <w:sz w:val="18"/>
      </w:rPr>
    </w:lvl>
    <w:lvl w:ilvl="4">
      <w:start w:val="1"/>
      <w:numFmt w:val="bullet"/>
      <w:lvlText w:val=""/>
      <w:lvlJc w:val="left"/>
      <w:pPr>
        <w:tabs>
          <w:tab w:val="num" w:pos="2160"/>
        </w:tabs>
        <w:ind w:left="2160" w:hanging="360"/>
      </w:pPr>
      <w:rPr>
        <w:rFonts w:ascii="Wingdings 2" w:hAnsi="Wingdings 2"/>
        <w:sz w:val="18"/>
      </w:rPr>
    </w:lvl>
    <w:lvl w:ilvl="5">
      <w:start w:val="1"/>
      <w:numFmt w:val="bullet"/>
      <w:lvlText w:val="■"/>
      <w:lvlJc w:val="left"/>
      <w:pPr>
        <w:tabs>
          <w:tab w:val="num" w:pos="2520"/>
        </w:tabs>
        <w:ind w:left="2520" w:hanging="360"/>
      </w:pPr>
      <w:rPr>
        <w:rFonts w:ascii="StarSymbol" w:eastAsia="Times New Roman"/>
        <w:sz w:val="18"/>
      </w:rPr>
    </w:lvl>
    <w:lvl w:ilvl="6">
      <w:start w:val="1"/>
      <w:numFmt w:val="bullet"/>
      <w:lvlText w:val=""/>
      <w:lvlJc w:val="left"/>
      <w:pPr>
        <w:tabs>
          <w:tab w:val="num" w:pos="2880"/>
        </w:tabs>
        <w:ind w:left="2880" w:hanging="360"/>
      </w:pPr>
      <w:rPr>
        <w:rFonts w:ascii="Wingdings" w:hAnsi="Wingdings"/>
        <w:sz w:val="18"/>
      </w:rPr>
    </w:lvl>
    <w:lvl w:ilvl="7">
      <w:start w:val="1"/>
      <w:numFmt w:val="bullet"/>
      <w:lvlText w:val=""/>
      <w:lvlJc w:val="left"/>
      <w:pPr>
        <w:tabs>
          <w:tab w:val="num" w:pos="3240"/>
        </w:tabs>
        <w:ind w:left="3240" w:hanging="360"/>
      </w:pPr>
      <w:rPr>
        <w:rFonts w:ascii="Wingdings 2" w:hAnsi="Wingdings 2"/>
        <w:sz w:val="18"/>
      </w:rPr>
    </w:lvl>
    <w:lvl w:ilvl="8">
      <w:start w:val="1"/>
      <w:numFmt w:val="bullet"/>
      <w:lvlText w:val="■"/>
      <w:lvlJc w:val="left"/>
      <w:pPr>
        <w:tabs>
          <w:tab w:val="num" w:pos="3600"/>
        </w:tabs>
        <w:ind w:left="3600" w:hanging="360"/>
      </w:pPr>
      <w:rPr>
        <w:rFonts w:ascii="StarSymbol" w:eastAsia="Times New Roman"/>
        <w:sz w:val="18"/>
      </w:rPr>
    </w:lvl>
  </w:abstractNum>
  <w:abstractNum w:abstractNumId="14" w15:restartNumberingAfterBreak="0">
    <w:nsid w:val="0000000F"/>
    <w:multiLevelType w:val="multilevel"/>
    <w:tmpl w:val="0000000F"/>
    <w:lvl w:ilvl="0">
      <w:start w:val="1"/>
      <w:numFmt w:val="bullet"/>
      <w:lvlText w:val=""/>
      <w:lvlJc w:val="left"/>
      <w:pPr>
        <w:tabs>
          <w:tab w:val="num" w:pos="720"/>
        </w:tabs>
        <w:ind w:left="720" w:hanging="360"/>
      </w:pPr>
      <w:rPr>
        <w:rFonts w:ascii="Wingdings" w:hAnsi="Wingdings"/>
        <w:sz w:val="18"/>
      </w:rPr>
    </w:lvl>
    <w:lvl w:ilvl="1">
      <w:start w:val="1"/>
      <w:numFmt w:val="bullet"/>
      <w:lvlText w:val=""/>
      <w:lvlJc w:val="left"/>
      <w:pPr>
        <w:tabs>
          <w:tab w:val="num" w:pos="1080"/>
        </w:tabs>
        <w:ind w:left="1080" w:hanging="360"/>
      </w:pPr>
      <w:rPr>
        <w:rFonts w:ascii="Wingdings 2" w:hAnsi="Wingdings 2"/>
        <w:sz w:val="18"/>
      </w:rPr>
    </w:lvl>
    <w:lvl w:ilvl="2">
      <w:start w:val="1"/>
      <w:numFmt w:val="bullet"/>
      <w:lvlText w:val="■"/>
      <w:lvlJc w:val="left"/>
      <w:pPr>
        <w:tabs>
          <w:tab w:val="num" w:pos="1440"/>
        </w:tabs>
        <w:ind w:left="1440" w:hanging="360"/>
      </w:pPr>
      <w:rPr>
        <w:rFonts w:ascii="StarSymbol" w:eastAsia="Times New Roman"/>
        <w:sz w:val="18"/>
      </w:rPr>
    </w:lvl>
    <w:lvl w:ilvl="3">
      <w:start w:val="1"/>
      <w:numFmt w:val="bullet"/>
      <w:lvlText w:val=""/>
      <w:lvlJc w:val="left"/>
      <w:pPr>
        <w:tabs>
          <w:tab w:val="num" w:pos="1800"/>
        </w:tabs>
        <w:ind w:left="1800" w:hanging="360"/>
      </w:pPr>
      <w:rPr>
        <w:rFonts w:ascii="Wingdings" w:hAnsi="Wingdings"/>
        <w:sz w:val="18"/>
      </w:rPr>
    </w:lvl>
    <w:lvl w:ilvl="4">
      <w:start w:val="1"/>
      <w:numFmt w:val="bullet"/>
      <w:lvlText w:val=""/>
      <w:lvlJc w:val="left"/>
      <w:pPr>
        <w:tabs>
          <w:tab w:val="num" w:pos="2160"/>
        </w:tabs>
        <w:ind w:left="2160" w:hanging="360"/>
      </w:pPr>
      <w:rPr>
        <w:rFonts w:ascii="Wingdings 2" w:hAnsi="Wingdings 2"/>
        <w:sz w:val="18"/>
      </w:rPr>
    </w:lvl>
    <w:lvl w:ilvl="5">
      <w:start w:val="1"/>
      <w:numFmt w:val="bullet"/>
      <w:lvlText w:val="■"/>
      <w:lvlJc w:val="left"/>
      <w:pPr>
        <w:tabs>
          <w:tab w:val="num" w:pos="2520"/>
        </w:tabs>
        <w:ind w:left="2520" w:hanging="360"/>
      </w:pPr>
      <w:rPr>
        <w:rFonts w:ascii="StarSymbol" w:eastAsia="Times New Roman"/>
        <w:sz w:val="18"/>
      </w:rPr>
    </w:lvl>
    <w:lvl w:ilvl="6">
      <w:start w:val="1"/>
      <w:numFmt w:val="bullet"/>
      <w:lvlText w:val=""/>
      <w:lvlJc w:val="left"/>
      <w:pPr>
        <w:tabs>
          <w:tab w:val="num" w:pos="2880"/>
        </w:tabs>
        <w:ind w:left="2880" w:hanging="360"/>
      </w:pPr>
      <w:rPr>
        <w:rFonts w:ascii="Wingdings" w:hAnsi="Wingdings"/>
        <w:sz w:val="18"/>
      </w:rPr>
    </w:lvl>
    <w:lvl w:ilvl="7">
      <w:start w:val="1"/>
      <w:numFmt w:val="bullet"/>
      <w:lvlText w:val=""/>
      <w:lvlJc w:val="left"/>
      <w:pPr>
        <w:tabs>
          <w:tab w:val="num" w:pos="3240"/>
        </w:tabs>
        <w:ind w:left="3240" w:hanging="360"/>
      </w:pPr>
      <w:rPr>
        <w:rFonts w:ascii="Wingdings 2" w:hAnsi="Wingdings 2"/>
        <w:sz w:val="18"/>
      </w:rPr>
    </w:lvl>
    <w:lvl w:ilvl="8">
      <w:start w:val="1"/>
      <w:numFmt w:val="bullet"/>
      <w:lvlText w:val="■"/>
      <w:lvlJc w:val="left"/>
      <w:pPr>
        <w:tabs>
          <w:tab w:val="num" w:pos="3600"/>
        </w:tabs>
        <w:ind w:left="3600" w:hanging="360"/>
      </w:pPr>
      <w:rPr>
        <w:rFonts w:ascii="StarSymbol" w:eastAsia="Times New Roman"/>
        <w:sz w:val="18"/>
      </w:rPr>
    </w:lvl>
  </w:abstractNum>
  <w:abstractNum w:abstractNumId="15" w15:restartNumberingAfterBreak="0">
    <w:nsid w:val="00000010"/>
    <w:multiLevelType w:val="multilevel"/>
    <w:tmpl w:val="00000010"/>
    <w:lvl w:ilvl="0">
      <w:start w:val="1"/>
      <w:numFmt w:val="bullet"/>
      <w:lvlText w:val=""/>
      <w:lvlJc w:val="left"/>
      <w:pPr>
        <w:tabs>
          <w:tab w:val="num" w:pos="720"/>
        </w:tabs>
        <w:ind w:left="720" w:hanging="360"/>
      </w:pPr>
      <w:rPr>
        <w:rFonts w:ascii="Wingdings" w:hAnsi="Wingdings"/>
        <w:sz w:val="18"/>
      </w:rPr>
    </w:lvl>
    <w:lvl w:ilvl="1">
      <w:start w:val="1"/>
      <w:numFmt w:val="bullet"/>
      <w:lvlText w:val=""/>
      <w:lvlJc w:val="left"/>
      <w:pPr>
        <w:tabs>
          <w:tab w:val="num" w:pos="1080"/>
        </w:tabs>
        <w:ind w:left="1080" w:hanging="360"/>
      </w:pPr>
      <w:rPr>
        <w:rFonts w:ascii="Wingdings 2" w:hAnsi="Wingdings 2"/>
        <w:sz w:val="18"/>
      </w:rPr>
    </w:lvl>
    <w:lvl w:ilvl="2">
      <w:start w:val="1"/>
      <w:numFmt w:val="bullet"/>
      <w:lvlText w:val="■"/>
      <w:lvlJc w:val="left"/>
      <w:pPr>
        <w:tabs>
          <w:tab w:val="num" w:pos="1440"/>
        </w:tabs>
        <w:ind w:left="1440" w:hanging="360"/>
      </w:pPr>
      <w:rPr>
        <w:rFonts w:ascii="StarSymbol" w:eastAsia="Times New Roman"/>
        <w:sz w:val="18"/>
      </w:rPr>
    </w:lvl>
    <w:lvl w:ilvl="3">
      <w:start w:val="1"/>
      <w:numFmt w:val="bullet"/>
      <w:lvlText w:val=""/>
      <w:lvlJc w:val="left"/>
      <w:pPr>
        <w:tabs>
          <w:tab w:val="num" w:pos="1800"/>
        </w:tabs>
        <w:ind w:left="1800" w:hanging="360"/>
      </w:pPr>
      <w:rPr>
        <w:rFonts w:ascii="Wingdings" w:hAnsi="Wingdings"/>
        <w:sz w:val="18"/>
      </w:rPr>
    </w:lvl>
    <w:lvl w:ilvl="4">
      <w:start w:val="1"/>
      <w:numFmt w:val="bullet"/>
      <w:lvlText w:val=""/>
      <w:lvlJc w:val="left"/>
      <w:pPr>
        <w:tabs>
          <w:tab w:val="num" w:pos="2160"/>
        </w:tabs>
        <w:ind w:left="2160" w:hanging="360"/>
      </w:pPr>
      <w:rPr>
        <w:rFonts w:ascii="Wingdings 2" w:hAnsi="Wingdings 2"/>
        <w:sz w:val="18"/>
      </w:rPr>
    </w:lvl>
    <w:lvl w:ilvl="5">
      <w:start w:val="1"/>
      <w:numFmt w:val="bullet"/>
      <w:lvlText w:val="■"/>
      <w:lvlJc w:val="left"/>
      <w:pPr>
        <w:tabs>
          <w:tab w:val="num" w:pos="2520"/>
        </w:tabs>
        <w:ind w:left="2520" w:hanging="360"/>
      </w:pPr>
      <w:rPr>
        <w:rFonts w:ascii="StarSymbol" w:eastAsia="Times New Roman"/>
        <w:sz w:val="18"/>
      </w:rPr>
    </w:lvl>
    <w:lvl w:ilvl="6">
      <w:start w:val="1"/>
      <w:numFmt w:val="bullet"/>
      <w:lvlText w:val=""/>
      <w:lvlJc w:val="left"/>
      <w:pPr>
        <w:tabs>
          <w:tab w:val="num" w:pos="2880"/>
        </w:tabs>
        <w:ind w:left="2880" w:hanging="360"/>
      </w:pPr>
      <w:rPr>
        <w:rFonts w:ascii="Wingdings" w:hAnsi="Wingdings"/>
        <w:sz w:val="18"/>
      </w:rPr>
    </w:lvl>
    <w:lvl w:ilvl="7">
      <w:start w:val="1"/>
      <w:numFmt w:val="bullet"/>
      <w:lvlText w:val=""/>
      <w:lvlJc w:val="left"/>
      <w:pPr>
        <w:tabs>
          <w:tab w:val="num" w:pos="3240"/>
        </w:tabs>
        <w:ind w:left="3240" w:hanging="360"/>
      </w:pPr>
      <w:rPr>
        <w:rFonts w:ascii="Wingdings 2" w:hAnsi="Wingdings 2"/>
        <w:sz w:val="18"/>
      </w:rPr>
    </w:lvl>
    <w:lvl w:ilvl="8">
      <w:start w:val="1"/>
      <w:numFmt w:val="bullet"/>
      <w:lvlText w:val="■"/>
      <w:lvlJc w:val="left"/>
      <w:pPr>
        <w:tabs>
          <w:tab w:val="num" w:pos="3600"/>
        </w:tabs>
        <w:ind w:left="3600" w:hanging="360"/>
      </w:pPr>
      <w:rPr>
        <w:rFonts w:ascii="StarSymbol" w:eastAsia="Times New Roman"/>
        <w:sz w:val="18"/>
      </w:rPr>
    </w:lvl>
  </w:abstractNum>
  <w:abstractNum w:abstractNumId="16" w15:restartNumberingAfterBreak="0">
    <w:nsid w:val="00000011"/>
    <w:multiLevelType w:val="multilevel"/>
    <w:tmpl w:val="00000011"/>
    <w:lvl w:ilvl="0">
      <w:start w:val="1"/>
      <w:numFmt w:val="bullet"/>
      <w:lvlText w:val=""/>
      <w:lvlJc w:val="left"/>
      <w:pPr>
        <w:tabs>
          <w:tab w:val="num" w:pos="395"/>
        </w:tabs>
        <w:ind w:left="395" w:hanging="360"/>
      </w:pPr>
      <w:rPr>
        <w:rFonts w:ascii="Wingdings" w:hAnsi="Wingdings"/>
        <w:sz w:val="18"/>
      </w:rPr>
    </w:lvl>
    <w:lvl w:ilvl="1">
      <w:start w:val="1"/>
      <w:numFmt w:val="bullet"/>
      <w:lvlText w:val=""/>
      <w:lvlJc w:val="left"/>
      <w:pPr>
        <w:tabs>
          <w:tab w:val="num" w:pos="1115"/>
        </w:tabs>
        <w:ind w:left="1115" w:hanging="360"/>
      </w:pPr>
      <w:rPr>
        <w:rFonts w:ascii="Wingdings 2" w:hAnsi="Wingdings 2"/>
        <w:sz w:val="18"/>
      </w:rPr>
    </w:lvl>
    <w:lvl w:ilvl="2">
      <w:start w:val="1"/>
      <w:numFmt w:val="bullet"/>
      <w:lvlText w:val="■"/>
      <w:lvlJc w:val="left"/>
      <w:pPr>
        <w:tabs>
          <w:tab w:val="num" w:pos="1835"/>
        </w:tabs>
        <w:ind w:left="1835" w:hanging="360"/>
      </w:pPr>
      <w:rPr>
        <w:rFonts w:ascii="StarSymbol" w:eastAsia="Times New Roman"/>
        <w:sz w:val="18"/>
      </w:rPr>
    </w:lvl>
    <w:lvl w:ilvl="3">
      <w:start w:val="1"/>
      <w:numFmt w:val="bullet"/>
      <w:lvlText w:val=""/>
      <w:lvlJc w:val="left"/>
      <w:pPr>
        <w:tabs>
          <w:tab w:val="num" w:pos="2555"/>
        </w:tabs>
        <w:ind w:left="2555" w:hanging="360"/>
      </w:pPr>
      <w:rPr>
        <w:rFonts w:ascii="Wingdings" w:hAnsi="Wingdings"/>
        <w:sz w:val="18"/>
      </w:rPr>
    </w:lvl>
    <w:lvl w:ilvl="4">
      <w:start w:val="1"/>
      <w:numFmt w:val="bullet"/>
      <w:lvlText w:val=""/>
      <w:lvlJc w:val="left"/>
      <w:pPr>
        <w:tabs>
          <w:tab w:val="num" w:pos="3275"/>
        </w:tabs>
        <w:ind w:left="3275" w:hanging="360"/>
      </w:pPr>
      <w:rPr>
        <w:rFonts w:ascii="Wingdings 2" w:hAnsi="Wingdings 2"/>
        <w:sz w:val="18"/>
      </w:rPr>
    </w:lvl>
    <w:lvl w:ilvl="5">
      <w:start w:val="1"/>
      <w:numFmt w:val="bullet"/>
      <w:lvlText w:val="■"/>
      <w:lvlJc w:val="left"/>
      <w:pPr>
        <w:tabs>
          <w:tab w:val="num" w:pos="3995"/>
        </w:tabs>
        <w:ind w:left="3995" w:hanging="360"/>
      </w:pPr>
      <w:rPr>
        <w:rFonts w:ascii="StarSymbol" w:eastAsia="Times New Roman"/>
        <w:sz w:val="18"/>
      </w:rPr>
    </w:lvl>
    <w:lvl w:ilvl="6">
      <w:start w:val="1"/>
      <w:numFmt w:val="bullet"/>
      <w:lvlText w:val=""/>
      <w:lvlJc w:val="left"/>
      <w:pPr>
        <w:tabs>
          <w:tab w:val="num" w:pos="4715"/>
        </w:tabs>
        <w:ind w:left="4715" w:hanging="360"/>
      </w:pPr>
      <w:rPr>
        <w:rFonts w:ascii="Wingdings" w:hAnsi="Wingdings"/>
        <w:sz w:val="18"/>
      </w:rPr>
    </w:lvl>
    <w:lvl w:ilvl="7">
      <w:start w:val="1"/>
      <w:numFmt w:val="bullet"/>
      <w:lvlText w:val=""/>
      <w:lvlJc w:val="left"/>
      <w:pPr>
        <w:tabs>
          <w:tab w:val="num" w:pos="5435"/>
        </w:tabs>
        <w:ind w:left="5435" w:hanging="360"/>
      </w:pPr>
      <w:rPr>
        <w:rFonts w:ascii="Wingdings 2" w:hAnsi="Wingdings 2"/>
        <w:sz w:val="18"/>
      </w:rPr>
    </w:lvl>
    <w:lvl w:ilvl="8">
      <w:start w:val="1"/>
      <w:numFmt w:val="bullet"/>
      <w:lvlText w:val="■"/>
      <w:lvlJc w:val="left"/>
      <w:pPr>
        <w:tabs>
          <w:tab w:val="num" w:pos="6155"/>
        </w:tabs>
        <w:ind w:left="6155" w:hanging="360"/>
      </w:pPr>
      <w:rPr>
        <w:rFonts w:ascii="StarSymbol" w:eastAsia="Times New Roman"/>
        <w:sz w:val="18"/>
      </w:rPr>
    </w:lvl>
  </w:abstractNum>
  <w:abstractNum w:abstractNumId="17" w15:restartNumberingAfterBreak="0">
    <w:nsid w:val="00000012"/>
    <w:multiLevelType w:val="multilevel"/>
    <w:tmpl w:val="00000012"/>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8" w15:restartNumberingAfterBreak="0">
    <w:nsid w:val="002A0C9E"/>
    <w:multiLevelType w:val="hybridMultilevel"/>
    <w:tmpl w:val="7C3099BE"/>
    <w:lvl w:ilvl="0" w:tplc="0813000F">
      <w:start w:val="1"/>
      <w:numFmt w:val="decimal"/>
      <w:lvlText w:val="%1."/>
      <w:lvlJc w:val="left"/>
      <w:pPr>
        <w:ind w:left="720" w:hanging="360"/>
      </w:pPr>
      <w:rPr>
        <w:rFonts w:cs="Times New Roman"/>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9" w15:restartNumberingAfterBreak="0">
    <w:nsid w:val="005A3DA7"/>
    <w:multiLevelType w:val="hybridMultilevel"/>
    <w:tmpl w:val="BEA8C92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46662B4"/>
    <w:multiLevelType w:val="hybridMultilevel"/>
    <w:tmpl w:val="A0F68FFE"/>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EAB4533"/>
    <w:multiLevelType w:val="hybridMultilevel"/>
    <w:tmpl w:val="05F4C6F6"/>
    <w:lvl w:ilvl="0" w:tplc="0813000F">
      <w:start w:val="1"/>
      <w:numFmt w:val="decimal"/>
      <w:lvlText w:val="%1."/>
      <w:lvlJc w:val="left"/>
      <w:pPr>
        <w:ind w:left="1080" w:hanging="360"/>
      </w:pPr>
      <w:rPr>
        <w:rFonts w:cs="Times New Roman"/>
      </w:rPr>
    </w:lvl>
    <w:lvl w:ilvl="1" w:tplc="08130019" w:tentative="1">
      <w:start w:val="1"/>
      <w:numFmt w:val="lowerLetter"/>
      <w:lvlText w:val="%2."/>
      <w:lvlJc w:val="left"/>
      <w:pPr>
        <w:ind w:left="1800" w:hanging="360"/>
      </w:pPr>
      <w:rPr>
        <w:rFonts w:cs="Times New Roman"/>
      </w:rPr>
    </w:lvl>
    <w:lvl w:ilvl="2" w:tplc="0813001B" w:tentative="1">
      <w:start w:val="1"/>
      <w:numFmt w:val="lowerRoman"/>
      <w:lvlText w:val="%3."/>
      <w:lvlJc w:val="right"/>
      <w:pPr>
        <w:ind w:left="2520" w:hanging="180"/>
      </w:pPr>
      <w:rPr>
        <w:rFonts w:cs="Times New Roman"/>
      </w:rPr>
    </w:lvl>
    <w:lvl w:ilvl="3" w:tplc="0813000F" w:tentative="1">
      <w:start w:val="1"/>
      <w:numFmt w:val="decimal"/>
      <w:lvlText w:val="%4."/>
      <w:lvlJc w:val="left"/>
      <w:pPr>
        <w:ind w:left="3240" w:hanging="360"/>
      </w:pPr>
      <w:rPr>
        <w:rFonts w:cs="Times New Roman"/>
      </w:rPr>
    </w:lvl>
    <w:lvl w:ilvl="4" w:tplc="08130019" w:tentative="1">
      <w:start w:val="1"/>
      <w:numFmt w:val="lowerLetter"/>
      <w:lvlText w:val="%5."/>
      <w:lvlJc w:val="left"/>
      <w:pPr>
        <w:ind w:left="3960" w:hanging="360"/>
      </w:pPr>
      <w:rPr>
        <w:rFonts w:cs="Times New Roman"/>
      </w:rPr>
    </w:lvl>
    <w:lvl w:ilvl="5" w:tplc="0813001B" w:tentative="1">
      <w:start w:val="1"/>
      <w:numFmt w:val="lowerRoman"/>
      <w:lvlText w:val="%6."/>
      <w:lvlJc w:val="right"/>
      <w:pPr>
        <w:ind w:left="4680" w:hanging="180"/>
      </w:pPr>
      <w:rPr>
        <w:rFonts w:cs="Times New Roman"/>
      </w:rPr>
    </w:lvl>
    <w:lvl w:ilvl="6" w:tplc="0813000F" w:tentative="1">
      <w:start w:val="1"/>
      <w:numFmt w:val="decimal"/>
      <w:lvlText w:val="%7."/>
      <w:lvlJc w:val="left"/>
      <w:pPr>
        <w:ind w:left="5400" w:hanging="360"/>
      </w:pPr>
      <w:rPr>
        <w:rFonts w:cs="Times New Roman"/>
      </w:rPr>
    </w:lvl>
    <w:lvl w:ilvl="7" w:tplc="08130019" w:tentative="1">
      <w:start w:val="1"/>
      <w:numFmt w:val="lowerLetter"/>
      <w:lvlText w:val="%8."/>
      <w:lvlJc w:val="left"/>
      <w:pPr>
        <w:ind w:left="6120" w:hanging="360"/>
      </w:pPr>
      <w:rPr>
        <w:rFonts w:cs="Times New Roman"/>
      </w:rPr>
    </w:lvl>
    <w:lvl w:ilvl="8" w:tplc="0813001B" w:tentative="1">
      <w:start w:val="1"/>
      <w:numFmt w:val="lowerRoman"/>
      <w:lvlText w:val="%9."/>
      <w:lvlJc w:val="right"/>
      <w:pPr>
        <w:ind w:left="6840" w:hanging="180"/>
      </w:pPr>
      <w:rPr>
        <w:rFonts w:cs="Times New Roman"/>
      </w:rPr>
    </w:lvl>
  </w:abstractNum>
  <w:abstractNum w:abstractNumId="22" w15:restartNumberingAfterBreak="0">
    <w:nsid w:val="2DEC0296"/>
    <w:multiLevelType w:val="hybridMultilevel"/>
    <w:tmpl w:val="E0268E1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D83DD2"/>
    <w:multiLevelType w:val="hybridMultilevel"/>
    <w:tmpl w:val="D228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B33FD1"/>
    <w:multiLevelType w:val="hybridMultilevel"/>
    <w:tmpl w:val="E3D0581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0F0D5F"/>
    <w:multiLevelType w:val="hybridMultilevel"/>
    <w:tmpl w:val="6CFC5C3A"/>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B026F48"/>
    <w:multiLevelType w:val="hybridMultilevel"/>
    <w:tmpl w:val="E7A43246"/>
    <w:lvl w:ilvl="0" w:tplc="0813000F">
      <w:start w:val="1"/>
      <w:numFmt w:val="decimal"/>
      <w:lvlText w:val="%1."/>
      <w:lvlJc w:val="left"/>
      <w:pPr>
        <w:ind w:left="1080" w:hanging="360"/>
      </w:pPr>
      <w:rPr>
        <w:rFonts w:cs="Times New Roman"/>
      </w:rPr>
    </w:lvl>
    <w:lvl w:ilvl="1" w:tplc="08130019" w:tentative="1">
      <w:start w:val="1"/>
      <w:numFmt w:val="lowerLetter"/>
      <w:lvlText w:val="%2."/>
      <w:lvlJc w:val="left"/>
      <w:pPr>
        <w:ind w:left="1800" w:hanging="360"/>
      </w:pPr>
      <w:rPr>
        <w:rFonts w:cs="Times New Roman"/>
      </w:rPr>
    </w:lvl>
    <w:lvl w:ilvl="2" w:tplc="0813001B" w:tentative="1">
      <w:start w:val="1"/>
      <w:numFmt w:val="lowerRoman"/>
      <w:lvlText w:val="%3."/>
      <w:lvlJc w:val="right"/>
      <w:pPr>
        <w:ind w:left="2520" w:hanging="180"/>
      </w:pPr>
      <w:rPr>
        <w:rFonts w:cs="Times New Roman"/>
      </w:rPr>
    </w:lvl>
    <w:lvl w:ilvl="3" w:tplc="0813000F" w:tentative="1">
      <w:start w:val="1"/>
      <w:numFmt w:val="decimal"/>
      <w:lvlText w:val="%4."/>
      <w:lvlJc w:val="left"/>
      <w:pPr>
        <w:ind w:left="3240" w:hanging="360"/>
      </w:pPr>
      <w:rPr>
        <w:rFonts w:cs="Times New Roman"/>
      </w:rPr>
    </w:lvl>
    <w:lvl w:ilvl="4" w:tplc="08130019" w:tentative="1">
      <w:start w:val="1"/>
      <w:numFmt w:val="lowerLetter"/>
      <w:lvlText w:val="%5."/>
      <w:lvlJc w:val="left"/>
      <w:pPr>
        <w:ind w:left="3960" w:hanging="360"/>
      </w:pPr>
      <w:rPr>
        <w:rFonts w:cs="Times New Roman"/>
      </w:rPr>
    </w:lvl>
    <w:lvl w:ilvl="5" w:tplc="0813001B" w:tentative="1">
      <w:start w:val="1"/>
      <w:numFmt w:val="lowerRoman"/>
      <w:lvlText w:val="%6."/>
      <w:lvlJc w:val="right"/>
      <w:pPr>
        <w:ind w:left="4680" w:hanging="180"/>
      </w:pPr>
      <w:rPr>
        <w:rFonts w:cs="Times New Roman"/>
      </w:rPr>
    </w:lvl>
    <w:lvl w:ilvl="6" w:tplc="0813000F" w:tentative="1">
      <w:start w:val="1"/>
      <w:numFmt w:val="decimal"/>
      <w:lvlText w:val="%7."/>
      <w:lvlJc w:val="left"/>
      <w:pPr>
        <w:ind w:left="5400" w:hanging="360"/>
      </w:pPr>
      <w:rPr>
        <w:rFonts w:cs="Times New Roman"/>
      </w:rPr>
    </w:lvl>
    <w:lvl w:ilvl="7" w:tplc="08130019" w:tentative="1">
      <w:start w:val="1"/>
      <w:numFmt w:val="lowerLetter"/>
      <w:lvlText w:val="%8."/>
      <w:lvlJc w:val="left"/>
      <w:pPr>
        <w:ind w:left="6120" w:hanging="360"/>
      </w:pPr>
      <w:rPr>
        <w:rFonts w:cs="Times New Roman"/>
      </w:rPr>
    </w:lvl>
    <w:lvl w:ilvl="8" w:tplc="0813001B" w:tentative="1">
      <w:start w:val="1"/>
      <w:numFmt w:val="lowerRoman"/>
      <w:lvlText w:val="%9."/>
      <w:lvlJc w:val="right"/>
      <w:pPr>
        <w:ind w:left="6840" w:hanging="180"/>
      </w:pPr>
      <w:rPr>
        <w:rFonts w:cs="Times New Roman"/>
      </w:rPr>
    </w:lvl>
  </w:abstractNum>
  <w:abstractNum w:abstractNumId="27" w15:restartNumberingAfterBreak="0">
    <w:nsid w:val="3D1749AC"/>
    <w:multiLevelType w:val="hybridMultilevel"/>
    <w:tmpl w:val="0762890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B226C0"/>
    <w:multiLevelType w:val="hybridMultilevel"/>
    <w:tmpl w:val="7AA6922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D26A79"/>
    <w:multiLevelType w:val="hybridMultilevel"/>
    <w:tmpl w:val="FCBA17DA"/>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47178B"/>
    <w:multiLevelType w:val="hybridMultilevel"/>
    <w:tmpl w:val="D500D96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5C64AD"/>
    <w:multiLevelType w:val="hybridMultilevel"/>
    <w:tmpl w:val="FB06977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E29352E"/>
    <w:multiLevelType w:val="hybridMultilevel"/>
    <w:tmpl w:val="A54CC9D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20"/>
  </w:num>
  <w:num w:numId="20">
    <w:abstractNumId w:val="25"/>
  </w:num>
  <w:num w:numId="21">
    <w:abstractNumId w:val="29"/>
  </w:num>
  <w:num w:numId="22">
    <w:abstractNumId w:val="22"/>
  </w:num>
  <w:num w:numId="23">
    <w:abstractNumId w:val="19"/>
  </w:num>
  <w:num w:numId="24">
    <w:abstractNumId w:val="24"/>
  </w:num>
  <w:num w:numId="25">
    <w:abstractNumId w:val="27"/>
  </w:num>
  <w:num w:numId="26">
    <w:abstractNumId w:val="18"/>
  </w:num>
  <w:num w:numId="27">
    <w:abstractNumId w:val="26"/>
  </w:num>
  <w:num w:numId="28">
    <w:abstractNumId w:val="21"/>
  </w:num>
  <w:num w:numId="29">
    <w:abstractNumId w:val="32"/>
  </w:num>
  <w:num w:numId="30">
    <w:abstractNumId w:val="31"/>
  </w:num>
  <w:num w:numId="31">
    <w:abstractNumId w:val="28"/>
  </w:num>
  <w:num w:numId="32">
    <w:abstractNumId w:val="30"/>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6C87"/>
    <w:rsid w:val="00011C51"/>
    <w:rsid w:val="00030A24"/>
    <w:rsid w:val="0003689F"/>
    <w:rsid w:val="000711DF"/>
    <w:rsid w:val="0007435A"/>
    <w:rsid w:val="00076001"/>
    <w:rsid w:val="000876E7"/>
    <w:rsid w:val="000922C5"/>
    <w:rsid w:val="000C2939"/>
    <w:rsid w:val="000D49E0"/>
    <w:rsid w:val="000F51DD"/>
    <w:rsid w:val="00100E1B"/>
    <w:rsid w:val="00107AE1"/>
    <w:rsid w:val="00127BE1"/>
    <w:rsid w:val="00130837"/>
    <w:rsid w:val="00153A9F"/>
    <w:rsid w:val="00157E5E"/>
    <w:rsid w:val="00173918"/>
    <w:rsid w:val="00174CC0"/>
    <w:rsid w:val="00190A82"/>
    <w:rsid w:val="001B40C5"/>
    <w:rsid w:val="001C1331"/>
    <w:rsid w:val="001C2F8B"/>
    <w:rsid w:val="001C526C"/>
    <w:rsid w:val="001D2AE9"/>
    <w:rsid w:val="002015D2"/>
    <w:rsid w:val="0022005B"/>
    <w:rsid w:val="0022562A"/>
    <w:rsid w:val="002273D3"/>
    <w:rsid w:val="00243CAF"/>
    <w:rsid w:val="002534BE"/>
    <w:rsid w:val="00261A23"/>
    <w:rsid w:val="002842DF"/>
    <w:rsid w:val="00296520"/>
    <w:rsid w:val="002D1A83"/>
    <w:rsid w:val="002D5AF9"/>
    <w:rsid w:val="002E01F4"/>
    <w:rsid w:val="002E5799"/>
    <w:rsid w:val="002E7A22"/>
    <w:rsid w:val="00301EFF"/>
    <w:rsid w:val="003221B7"/>
    <w:rsid w:val="00333825"/>
    <w:rsid w:val="00335A4C"/>
    <w:rsid w:val="003552E2"/>
    <w:rsid w:val="003813B0"/>
    <w:rsid w:val="0038449F"/>
    <w:rsid w:val="003926B4"/>
    <w:rsid w:val="003976DC"/>
    <w:rsid w:val="003A7D60"/>
    <w:rsid w:val="003B1FCD"/>
    <w:rsid w:val="003B3FC7"/>
    <w:rsid w:val="003C1D63"/>
    <w:rsid w:val="003D4953"/>
    <w:rsid w:val="003D7FDD"/>
    <w:rsid w:val="004134F0"/>
    <w:rsid w:val="0041444F"/>
    <w:rsid w:val="00425597"/>
    <w:rsid w:val="00441B51"/>
    <w:rsid w:val="004C0751"/>
    <w:rsid w:val="004C7BC9"/>
    <w:rsid w:val="004D5ED7"/>
    <w:rsid w:val="004E3D44"/>
    <w:rsid w:val="0050209E"/>
    <w:rsid w:val="005163F6"/>
    <w:rsid w:val="00553001"/>
    <w:rsid w:val="005532AD"/>
    <w:rsid w:val="00577F65"/>
    <w:rsid w:val="0059118E"/>
    <w:rsid w:val="00593466"/>
    <w:rsid w:val="00597A96"/>
    <w:rsid w:val="005A7B4B"/>
    <w:rsid w:val="005B3776"/>
    <w:rsid w:val="005B4CAC"/>
    <w:rsid w:val="005B5FFF"/>
    <w:rsid w:val="005D6983"/>
    <w:rsid w:val="005E68E2"/>
    <w:rsid w:val="005F3B51"/>
    <w:rsid w:val="00616426"/>
    <w:rsid w:val="00620F0B"/>
    <w:rsid w:val="0063270F"/>
    <w:rsid w:val="00643381"/>
    <w:rsid w:val="0064642B"/>
    <w:rsid w:val="00661B5A"/>
    <w:rsid w:val="0066305C"/>
    <w:rsid w:val="00664262"/>
    <w:rsid w:val="00664EC2"/>
    <w:rsid w:val="00665C33"/>
    <w:rsid w:val="00667B78"/>
    <w:rsid w:val="00684F71"/>
    <w:rsid w:val="00690C94"/>
    <w:rsid w:val="006936B8"/>
    <w:rsid w:val="00694110"/>
    <w:rsid w:val="006C4124"/>
    <w:rsid w:val="006E173A"/>
    <w:rsid w:val="006E3632"/>
    <w:rsid w:val="006E4A63"/>
    <w:rsid w:val="006E52D1"/>
    <w:rsid w:val="006F10CC"/>
    <w:rsid w:val="00701669"/>
    <w:rsid w:val="00731CDC"/>
    <w:rsid w:val="00734825"/>
    <w:rsid w:val="00774696"/>
    <w:rsid w:val="007813C6"/>
    <w:rsid w:val="00782443"/>
    <w:rsid w:val="007B20C9"/>
    <w:rsid w:val="007B7423"/>
    <w:rsid w:val="007E2D01"/>
    <w:rsid w:val="007E77D8"/>
    <w:rsid w:val="007F0B85"/>
    <w:rsid w:val="008301E4"/>
    <w:rsid w:val="00837267"/>
    <w:rsid w:val="00846047"/>
    <w:rsid w:val="00854907"/>
    <w:rsid w:val="00862EBC"/>
    <w:rsid w:val="00881030"/>
    <w:rsid w:val="008820E0"/>
    <w:rsid w:val="008A6E92"/>
    <w:rsid w:val="008D1BF1"/>
    <w:rsid w:val="008D42D8"/>
    <w:rsid w:val="008E3B73"/>
    <w:rsid w:val="008E503B"/>
    <w:rsid w:val="0093179D"/>
    <w:rsid w:val="00945745"/>
    <w:rsid w:val="00967EB0"/>
    <w:rsid w:val="0098058A"/>
    <w:rsid w:val="0098168B"/>
    <w:rsid w:val="00983A2C"/>
    <w:rsid w:val="00985A8A"/>
    <w:rsid w:val="00986C6D"/>
    <w:rsid w:val="009A3FF6"/>
    <w:rsid w:val="009A4E5F"/>
    <w:rsid w:val="009D3ADE"/>
    <w:rsid w:val="009E19AA"/>
    <w:rsid w:val="009E41C0"/>
    <w:rsid w:val="009F1B38"/>
    <w:rsid w:val="009F1D5D"/>
    <w:rsid w:val="00A463A5"/>
    <w:rsid w:val="00A56975"/>
    <w:rsid w:val="00A57658"/>
    <w:rsid w:val="00A6119C"/>
    <w:rsid w:val="00A64C17"/>
    <w:rsid w:val="00A80C8D"/>
    <w:rsid w:val="00A92269"/>
    <w:rsid w:val="00A96C87"/>
    <w:rsid w:val="00AA0A08"/>
    <w:rsid w:val="00AB6A85"/>
    <w:rsid w:val="00AC5A6B"/>
    <w:rsid w:val="00AE1126"/>
    <w:rsid w:val="00B02B75"/>
    <w:rsid w:val="00B04500"/>
    <w:rsid w:val="00B177AA"/>
    <w:rsid w:val="00B21D6F"/>
    <w:rsid w:val="00B34035"/>
    <w:rsid w:val="00B533E5"/>
    <w:rsid w:val="00B53C6A"/>
    <w:rsid w:val="00B61259"/>
    <w:rsid w:val="00B7071F"/>
    <w:rsid w:val="00B71008"/>
    <w:rsid w:val="00B8789E"/>
    <w:rsid w:val="00B915E5"/>
    <w:rsid w:val="00BD2B3B"/>
    <w:rsid w:val="00BE143A"/>
    <w:rsid w:val="00BE2C8F"/>
    <w:rsid w:val="00BE7456"/>
    <w:rsid w:val="00C0025C"/>
    <w:rsid w:val="00C27405"/>
    <w:rsid w:val="00C40AAC"/>
    <w:rsid w:val="00C62ED1"/>
    <w:rsid w:val="00C63C77"/>
    <w:rsid w:val="00C70BA3"/>
    <w:rsid w:val="00CA3533"/>
    <w:rsid w:val="00CA5DE4"/>
    <w:rsid w:val="00CA7412"/>
    <w:rsid w:val="00CB1133"/>
    <w:rsid w:val="00CB4B46"/>
    <w:rsid w:val="00CC25B7"/>
    <w:rsid w:val="00CC7530"/>
    <w:rsid w:val="00CE0B7F"/>
    <w:rsid w:val="00CE7F89"/>
    <w:rsid w:val="00D07A8B"/>
    <w:rsid w:val="00D13B40"/>
    <w:rsid w:val="00D21610"/>
    <w:rsid w:val="00D6636C"/>
    <w:rsid w:val="00D741AC"/>
    <w:rsid w:val="00D920FB"/>
    <w:rsid w:val="00D968EB"/>
    <w:rsid w:val="00DA4758"/>
    <w:rsid w:val="00DE03F3"/>
    <w:rsid w:val="00DE54CF"/>
    <w:rsid w:val="00DF260B"/>
    <w:rsid w:val="00DF53AD"/>
    <w:rsid w:val="00DF6164"/>
    <w:rsid w:val="00DF66BB"/>
    <w:rsid w:val="00E06E59"/>
    <w:rsid w:val="00E3067F"/>
    <w:rsid w:val="00E70080"/>
    <w:rsid w:val="00E72C4D"/>
    <w:rsid w:val="00E73CB9"/>
    <w:rsid w:val="00E76821"/>
    <w:rsid w:val="00E8357E"/>
    <w:rsid w:val="00E961E7"/>
    <w:rsid w:val="00EA2DB2"/>
    <w:rsid w:val="00EA541D"/>
    <w:rsid w:val="00EC641C"/>
    <w:rsid w:val="00EE39D4"/>
    <w:rsid w:val="00EE77A5"/>
    <w:rsid w:val="00EF013C"/>
    <w:rsid w:val="00EF47A0"/>
    <w:rsid w:val="00F12469"/>
    <w:rsid w:val="00F12FAC"/>
    <w:rsid w:val="00F1426C"/>
    <w:rsid w:val="00F34EA4"/>
    <w:rsid w:val="00F34EA6"/>
    <w:rsid w:val="00F50135"/>
    <w:rsid w:val="00F5209E"/>
    <w:rsid w:val="00F56E21"/>
    <w:rsid w:val="00F7070D"/>
    <w:rsid w:val="00F71CEB"/>
    <w:rsid w:val="00F84790"/>
    <w:rsid w:val="00FA2958"/>
    <w:rsid w:val="00FB735B"/>
    <w:rsid w:val="00FD1198"/>
    <w:rsid w:val="00FD624C"/>
    <w:rsid w:val="00FE6A62"/>
    <w:rsid w:val="00FE7CA4"/>
    <w:rsid w:val="00FF647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260776"/>
  <w15:chartTrackingRefBased/>
  <w15:docId w15:val="{D2547F91-FCBA-4519-BDC6-2469B88DD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B53C6A"/>
    <w:pPr>
      <w:suppressAutoHyphens/>
      <w:spacing w:before="60" w:after="60"/>
    </w:pPr>
    <w:rPr>
      <w:rFonts w:ascii="Tahoma" w:hAnsi="Tahoma"/>
      <w:lang w:val="en-US" w:eastAsia="ar-SA"/>
    </w:rPr>
  </w:style>
  <w:style w:type="paragraph" w:styleId="Heading1">
    <w:name w:val="heading 1"/>
    <w:basedOn w:val="Normal"/>
    <w:next w:val="Normal"/>
    <w:link w:val="Heading1Char"/>
    <w:qFormat/>
    <w:pPr>
      <w:keepNext/>
      <w:tabs>
        <w:tab w:val="num" w:pos="432"/>
      </w:tabs>
      <w:spacing w:before="240"/>
      <w:ind w:left="432" w:hanging="432"/>
      <w:outlineLvl w:val="0"/>
    </w:pPr>
    <w:rPr>
      <w:b/>
      <w:kern w:val="1"/>
      <w:sz w:val="28"/>
    </w:rPr>
  </w:style>
  <w:style w:type="paragraph" w:styleId="Heading2">
    <w:name w:val="heading 2"/>
    <w:basedOn w:val="Normal"/>
    <w:next w:val="Normal"/>
    <w:link w:val="Heading2Char"/>
    <w:qFormat/>
    <w:pPr>
      <w:keepNext/>
      <w:tabs>
        <w:tab w:val="num" w:pos="576"/>
        <w:tab w:val="right" w:pos="6831"/>
      </w:tabs>
      <w:ind w:left="576" w:hanging="576"/>
      <w:outlineLvl w:val="1"/>
    </w:pPr>
    <w:rPr>
      <w:i/>
    </w:rPr>
  </w:style>
  <w:style w:type="paragraph" w:styleId="Heading3">
    <w:name w:val="heading 3"/>
    <w:basedOn w:val="Normal"/>
    <w:next w:val="Normal"/>
    <w:link w:val="Heading3Char"/>
    <w:qFormat/>
    <w:pPr>
      <w:keepNext/>
      <w:pBdr>
        <w:bottom w:val="single" w:sz="2" w:space="10" w:color="000000"/>
      </w:pBdr>
      <w:tabs>
        <w:tab w:val="num" w:pos="720"/>
      </w:tabs>
      <w:ind w:left="720" w:hanging="720"/>
      <w:outlineLvl w:val="2"/>
    </w:pPr>
    <w:rPr>
      <w:b/>
      <w:sz w:val="28"/>
    </w:rPr>
  </w:style>
  <w:style w:type="paragraph" w:styleId="Heading4">
    <w:name w:val="heading 4"/>
    <w:basedOn w:val="Normal"/>
    <w:next w:val="Normal"/>
    <w:link w:val="Heading4Char"/>
    <w:qFormat/>
    <w:pPr>
      <w:keepNext/>
      <w:tabs>
        <w:tab w:val="num" w:pos="864"/>
      </w:tabs>
      <w:spacing w:before="240"/>
      <w:ind w:left="864" w:hanging="864"/>
      <w:outlineLvl w:val="3"/>
    </w:pPr>
    <w:rPr>
      <w:rFonts w:ascii="Arial" w:hAnsi="Arial"/>
    </w:rPr>
  </w:style>
  <w:style w:type="paragraph" w:styleId="Heading5">
    <w:name w:val="heading 5"/>
    <w:basedOn w:val="Normal"/>
    <w:next w:val="Normal"/>
    <w:link w:val="Heading5Char"/>
    <w:qFormat/>
    <w:pPr>
      <w:keepNext/>
      <w:outlineLvl w:val="4"/>
    </w:pPr>
    <w:rPr>
      <w:i/>
    </w:rPr>
  </w:style>
  <w:style w:type="paragraph" w:styleId="Heading6">
    <w:name w:val="heading 6"/>
    <w:basedOn w:val="Normal"/>
    <w:next w:val="Normal"/>
    <w:link w:val="Heading6Char"/>
    <w:qFormat/>
    <w:pPr>
      <w:keepNext/>
      <w:pBdr>
        <w:top w:val="single" w:sz="4" w:space="1" w:color="000000"/>
        <w:left w:val="single" w:sz="4" w:space="0" w:color="000000"/>
        <w:bottom w:val="single" w:sz="4" w:space="1" w:color="000000"/>
        <w:right w:val="single" w:sz="4" w:space="0" w:color="000000"/>
      </w:pBdr>
      <w:ind w:left="993" w:right="849"/>
      <w:outlineLvl w:val="5"/>
    </w:pPr>
    <w:rPr>
      <w:b/>
      <w:bCs/>
    </w:rPr>
  </w:style>
  <w:style w:type="paragraph" w:styleId="Heading7">
    <w:name w:val="heading 7"/>
    <w:basedOn w:val="Normal"/>
    <w:next w:val="Normal"/>
    <w:link w:val="Heading7Char"/>
    <w:qFormat/>
    <w:pPr>
      <w:keepNext/>
      <w:outlineLvl w:val="6"/>
    </w:pPr>
    <w:rPr>
      <w:b/>
      <w:bCs/>
    </w:rPr>
  </w:style>
  <w:style w:type="paragraph" w:styleId="Heading8">
    <w:name w:val="heading 8"/>
    <w:basedOn w:val="Normal"/>
    <w:next w:val="Normal"/>
    <w:link w:val="Heading8Char"/>
    <w:qFormat/>
    <w:pPr>
      <w:keepNext/>
      <w:jc w:val="both"/>
      <w:outlineLvl w:val="7"/>
    </w:pPr>
    <w:rPr>
      <w:b/>
      <w:bCs/>
      <w:color w:val="0000FF"/>
    </w:rPr>
  </w:style>
  <w:style w:type="paragraph" w:styleId="Heading9">
    <w:name w:val="heading 9"/>
    <w:basedOn w:val="Normal"/>
    <w:next w:val="Normal"/>
    <w:link w:val="Heading9Char"/>
    <w:qFormat/>
    <w:pPr>
      <w:keepNext/>
      <w:tabs>
        <w:tab w:val="left" w:pos="709"/>
        <w:tab w:val="left" w:pos="1134"/>
        <w:tab w:val="left" w:pos="1701"/>
        <w:tab w:val="left" w:pos="7513"/>
      </w:tabs>
      <w:ind w:left="1701" w:right="-427" w:hanging="1701"/>
      <w:outlineLvl w:val="8"/>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Pr>
      <w:rFonts w:ascii="Cambria" w:eastAsia="Times New Roman" w:hAnsi="Cambria" w:cs="Times New Roman"/>
      <w:b/>
      <w:bCs/>
      <w:kern w:val="32"/>
      <w:sz w:val="32"/>
      <w:szCs w:val="32"/>
      <w:lang w:val="en-US" w:eastAsia="ar-SA" w:bidi="ar-SA"/>
    </w:rPr>
  </w:style>
  <w:style w:type="character" w:customStyle="1" w:styleId="Heading2Char">
    <w:name w:val="Heading 2 Char"/>
    <w:link w:val="Heading2"/>
    <w:semiHidden/>
    <w:locked/>
    <w:rPr>
      <w:rFonts w:ascii="Cambria" w:eastAsia="Times New Roman" w:hAnsi="Cambria" w:cs="Times New Roman"/>
      <w:b/>
      <w:bCs/>
      <w:i/>
      <w:iCs/>
      <w:sz w:val="28"/>
      <w:szCs w:val="28"/>
      <w:lang w:val="en-US" w:eastAsia="ar-SA" w:bidi="ar-SA"/>
    </w:rPr>
  </w:style>
  <w:style w:type="character" w:customStyle="1" w:styleId="Heading3Char">
    <w:name w:val="Heading 3 Char"/>
    <w:link w:val="Heading3"/>
    <w:semiHidden/>
    <w:locked/>
    <w:rPr>
      <w:rFonts w:ascii="Cambria" w:eastAsia="Times New Roman" w:hAnsi="Cambria" w:cs="Times New Roman"/>
      <w:b/>
      <w:bCs/>
      <w:sz w:val="26"/>
      <w:szCs w:val="26"/>
      <w:lang w:val="en-US" w:eastAsia="ar-SA" w:bidi="ar-SA"/>
    </w:rPr>
  </w:style>
  <w:style w:type="character" w:customStyle="1" w:styleId="Heading4Char">
    <w:name w:val="Heading 4 Char"/>
    <w:link w:val="Heading4"/>
    <w:semiHidden/>
    <w:locked/>
    <w:rPr>
      <w:rFonts w:ascii="Calibri" w:eastAsia="Times New Roman" w:hAnsi="Calibri" w:cs="Times New Roman"/>
      <w:b/>
      <w:bCs/>
      <w:sz w:val="28"/>
      <w:szCs w:val="28"/>
      <w:lang w:val="en-US" w:eastAsia="ar-SA" w:bidi="ar-SA"/>
    </w:rPr>
  </w:style>
  <w:style w:type="character" w:customStyle="1" w:styleId="Heading5Char">
    <w:name w:val="Heading 5 Char"/>
    <w:link w:val="Heading5"/>
    <w:semiHidden/>
    <w:locked/>
    <w:rPr>
      <w:rFonts w:ascii="Calibri" w:eastAsia="Times New Roman" w:hAnsi="Calibri" w:cs="Times New Roman"/>
      <w:b/>
      <w:bCs/>
      <w:i/>
      <w:iCs/>
      <w:sz w:val="26"/>
      <w:szCs w:val="26"/>
      <w:lang w:val="en-US" w:eastAsia="ar-SA" w:bidi="ar-SA"/>
    </w:rPr>
  </w:style>
  <w:style w:type="character" w:customStyle="1" w:styleId="Heading6Char">
    <w:name w:val="Heading 6 Char"/>
    <w:link w:val="Heading6"/>
    <w:semiHidden/>
    <w:locked/>
    <w:rPr>
      <w:rFonts w:ascii="Calibri" w:eastAsia="Times New Roman" w:hAnsi="Calibri" w:cs="Times New Roman"/>
      <w:b/>
      <w:bCs/>
      <w:sz w:val="22"/>
      <w:szCs w:val="22"/>
      <w:lang w:val="en-US" w:eastAsia="ar-SA" w:bidi="ar-SA"/>
    </w:rPr>
  </w:style>
  <w:style w:type="character" w:customStyle="1" w:styleId="Heading7Char">
    <w:name w:val="Heading 7 Char"/>
    <w:link w:val="Heading7"/>
    <w:semiHidden/>
    <w:locked/>
    <w:rPr>
      <w:rFonts w:ascii="Calibri" w:eastAsia="Times New Roman" w:hAnsi="Calibri" w:cs="Times New Roman"/>
      <w:sz w:val="24"/>
      <w:szCs w:val="24"/>
      <w:lang w:val="en-US" w:eastAsia="ar-SA" w:bidi="ar-SA"/>
    </w:rPr>
  </w:style>
  <w:style w:type="character" w:customStyle="1" w:styleId="Heading8Char">
    <w:name w:val="Heading 8 Char"/>
    <w:link w:val="Heading8"/>
    <w:semiHidden/>
    <w:locked/>
    <w:rPr>
      <w:rFonts w:ascii="Calibri" w:eastAsia="Times New Roman" w:hAnsi="Calibri" w:cs="Times New Roman"/>
      <w:i/>
      <w:iCs/>
      <w:sz w:val="24"/>
      <w:szCs w:val="24"/>
      <w:lang w:val="en-US" w:eastAsia="ar-SA" w:bidi="ar-SA"/>
    </w:rPr>
  </w:style>
  <w:style w:type="character" w:customStyle="1" w:styleId="Heading9Char">
    <w:name w:val="Heading 9 Char"/>
    <w:link w:val="Heading9"/>
    <w:semiHidden/>
    <w:locked/>
    <w:rPr>
      <w:rFonts w:ascii="Cambria" w:eastAsia="Times New Roman" w:hAnsi="Cambria" w:cs="Times New Roman"/>
      <w:sz w:val="22"/>
      <w:szCs w:val="22"/>
      <w:lang w:val="en-US" w:eastAsia="ar-SA" w:bidi="ar-SA"/>
    </w:rPr>
  </w:style>
  <w:style w:type="character" w:customStyle="1" w:styleId="WW8Num1z0">
    <w:name w:val="WW8Num1z0"/>
    <w:rPr>
      <w:rFonts w:ascii="Symbol" w:hAnsi="Symbol"/>
    </w:rPr>
  </w:style>
  <w:style w:type="character" w:customStyle="1" w:styleId="WW8Num2z0">
    <w:name w:val="WW8Num2z0"/>
    <w:rPr>
      <w:rFonts w:ascii="Wingdings" w:hAnsi="Wingdings"/>
    </w:rPr>
  </w:style>
  <w:style w:type="character" w:customStyle="1" w:styleId="WW8Num3z0">
    <w:name w:val="WW8Num3z0"/>
    <w:rPr>
      <w:rFonts w:ascii="Symbol" w:hAnsi="Symbol"/>
    </w:rPr>
  </w:style>
  <w:style w:type="character" w:customStyle="1" w:styleId="WW8Num4z0">
    <w:name w:val="WW8Num4z0"/>
    <w:rPr>
      <w:rFonts w:ascii="Symbol" w:hAnsi="Symbol"/>
      <w:sz w:val="18"/>
    </w:rPr>
  </w:style>
  <w:style w:type="character" w:customStyle="1" w:styleId="WW8Num5z0">
    <w:name w:val="WW8Num5z0"/>
    <w:rPr>
      <w:rFonts w:ascii="Symbol" w:hAnsi="Symbol"/>
    </w:rPr>
  </w:style>
  <w:style w:type="character" w:customStyle="1" w:styleId="WW8Num5z1">
    <w:name w:val="WW8Num5z1"/>
    <w:rPr>
      <w:rFonts w:ascii="Wingdings" w:hAnsi="Wingdings"/>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6z1">
    <w:name w:val="WW8Num6z1"/>
    <w:rPr>
      <w:rFonts w:ascii="Wingdings" w:hAnsi="Wingdings"/>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7z1">
    <w:name w:val="WW8Num7z1"/>
    <w:rPr>
      <w:rFonts w:ascii="Wingdings 2" w:hAnsi="Wingdings 2"/>
      <w:sz w:val="18"/>
    </w:rPr>
  </w:style>
  <w:style w:type="character" w:customStyle="1" w:styleId="WW8Num7z2">
    <w:name w:val="WW8Num7z2"/>
    <w:rPr>
      <w:rFonts w:ascii="StarSymbol" w:eastAsia="Times New Roman"/>
      <w:sz w:val="18"/>
    </w:rPr>
  </w:style>
  <w:style w:type="character" w:customStyle="1" w:styleId="WW8Num8z0">
    <w:name w:val="WW8Num8z0"/>
    <w:rPr>
      <w:rFonts w:ascii="Symbol" w:hAnsi="Symbol"/>
    </w:rPr>
  </w:style>
  <w:style w:type="character" w:customStyle="1" w:styleId="WW8Num8z1">
    <w:name w:val="WW8Num8z1"/>
    <w:rPr>
      <w:rFonts w:ascii="Wingdings 2" w:hAnsi="Wingdings 2"/>
      <w:sz w:val="18"/>
    </w:rPr>
  </w:style>
  <w:style w:type="character" w:customStyle="1" w:styleId="WW8Num8z2">
    <w:name w:val="WW8Num8z2"/>
    <w:rPr>
      <w:rFonts w:ascii="Wingdings" w:hAnsi="Wingdings"/>
    </w:rPr>
  </w:style>
  <w:style w:type="character" w:customStyle="1" w:styleId="WW8Num9z0">
    <w:name w:val="WW8Num9z0"/>
    <w:rPr>
      <w:rFonts w:ascii="Wingdings" w:hAnsi="Wingdings"/>
      <w:sz w:val="18"/>
    </w:rPr>
  </w:style>
  <w:style w:type="character" w:customStyle="1" w:styleId="WW8Num9z1">
    <w:name w:val="WW8Num9z1"/>
    <w:rPr>
      <w:rFonts w:ascii="Wingdings 2" w:hAnsi="Wingdings 2"/>
      <w:sz w:val="18"/>
    </w:rPr>
  </w:style>
  <w:style w:type="character" w:customStyle="1" w:styleId="WW8Num9z2">
    <w:name w:val="WW8Num9z2"/>
    <w:rPr>
      <w:rFonts w:ascii="StarSymbol" w:eastAsia="Times New Roman"/>
      <w:sz w:val="18"/>
    </w:rPr>
  </w:style>
  <w:style w:type="character" w:customStyle="1" w:styleId="WW8Num10z0">
    <w:name w:val="WW8Num10z0"/>
    <w:rPr>
      <w:rFonts w:ascii="Symbol" w:hAnsi="Symbol"/>
    </w:rPr>
  </w:style>
  <w:style w:type="character" w:customStyle="1" w:styleId="WW8Num10z1">
    <w:name w:val="WW8Num10z1"/>
    <w:rPr>
      <w:rFonts w:ascii="Wingdings 2" w:hAnsi="Wingdings 2"/>
      <w:sz w:val="18"/>
    </w:rPr>
  </w:style>
  <w:style w:type="character" w:customStyle="1" w:styleId="WW8Num10z2">
    <w:name w:val="WW8Num10z2"/>
    <w:rPr>
      <w:rFonts w:ascii="StarSymbol" w:eastAsia="Times New Roman"/>
      <w:sz w:val="18"/>
    </w:rPr>
  </w:style>
  <w:style w:type="character" w:customStyle="1" w:styleId="WW8Num11z0">
    <w:name w:val="WW8Num11z0"/>
    <w:rPr>
      <w:rFonts w:ascii="Wingdings" w:hAnsi="Wingdings"/>
      <w:sz w:val="16"/>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2z0">
    <w:name w:val="WW8Num12z0"/>
    <w:rPr>
      <w:rFonts w:ascii="Symbol" w:hAnsi="Symbol"/>
      <w:sz w:val="16"/>
    </w:rPr>
  </w:style>
  <w:style w:type="character" w:customStyle="1" w:styleId="WW8Num12z1">
    <w:name w:val="WW8Num12z1"/>
    <w:rPr>
      <w:rFonts w:ascii="Wingdings 2" w:hAnsi="Wingdings 2"/>
      <w:sz w:val="18"/>
    </w:rPr>
  </w:style>
  <w:style w:type="character" w:customStyle="1" w:styleId="WW8Num12z2">
    <w:name w:val="WW8Num12z2"/>
    <w:rPr>
      <w:rFonts w:ascii="StarSymbol" w:eastAsia="Times New Roman"/>
      <w:sz w:val="18"/>
    </w:rPr>
  </w:style>
  <w:style w:type="character" w:customStyle="1" w:styleId="WW8Num13z0">
    <w:name w:val="WW8Num13z0"/>
    <w:rPr>
      <w:rFonts w:ascii="Wingdings" w:hAnsi="Wingdings"/>
      <w:sz w:val="18"/>
    </w:rPr>
  </w:style>
  <w:style w:type="character" w:customStyle="1" w:styleId="WW8Num13z1">
    <w:name w:val="WW8Num13z1"/>
    <w:rPr>
      <w:rFonts w:ascii="Wingdings 2" w:hAnsi="Wingdings 2"/>
      <w:sz w:val="18"/>
    </w:rPr>
  </w:style>
  <w:style w:type="character" w:customStyle="1" w:styleId="WW8Num13z2">
    <w:name w:val="WW8Num13z2"/>
    <w:rPr>
      <w:rFonts w:ascii="StarSymbol" w:eastAsia="Times New Roman"/>
      <w:sz w:val="18"/>
    </w:rPr>
  </w:style>
  <w:style w:type="character" w:customStyle="1" w:styleId="WW8Num14z0">
    <w:name w:val="WW8Num14z0"/>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5z0">
    <w:name w:val="WW8Num15z0"/>
    <w:rPr>
      <w:rFonts w:ascii="Wingdings" w:hAnsi="Wingdings"/>
    </w:rPr>
  </w:style>
  <w:style w:type="character" w:customStyle="1" w:styleId="WW8Num15z1">
    <w:name w:val="WW8Num15z1"/>
    <w:rPr>
      <w:rFonts w:ascii="Courier New" w:hAnsi="Courier New"/>
    </w:rPr>
  </w:style>
  <w:style w:type="character" w:customStyle="1" w:styleId="WW8Num15z2">
    <w:name w:val="WW8Num15z2"/>
    <w:rPr>
      <w:rFonts w:ascii="StarSymbol" w:eastAsia="Times New Roman"/>
      <w:sz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2z1">
    <w:name w:val="WW8Num2z1"/>
    <w:rPr>
      <w:rFonts w:ascii="Wingdings 2" w:hAnsi="Wingdings 2"/>
      <w:sz w:val="18"/>
    </w:rPr>
  </w:style>
  <w:style w:type="character" w:customStyle="1" w:styleId="WW8Num2z2">
    <w:name w:val="WW8Num2z2"/>
    <w:rPr>
      <w:rFonts w:ascii="StarSymbol" w:eastAsia="Times New Roman"/>
      <w:sz w:val="18"/>
    </w:rPr>
  </w:style>
  <w:style w:type="character" w:customStyle="1" w:styleId="WW8Num6z3">
    <w:name w:val="WW8Num6z3"/>
    <w:rPr>
      <w:rFonts w:ascii="Symbol" w:hAnsi="Symbol"/>
    </w:rPr>
  </w:style>
  <w:style w:type="character" w:customStyle="1" w:styleId="WW8Num16z0">
    <w:name w:val="WW8Num16z0"/>
    <w:rPr>
      <w:rFonts w:ascii="Wingdings" w:hAnsi="Wingdings"/>
    </w:rPr>
  </w:style>
  <w:style w:type="character" w:customStyle="1" w:styleId="WW8Num16z1">
    <w:name w:val="WW8Num16z1"/>
    <w:rPr>
      <w:rFonts w:ascii="Wingdings 2" w:hAnsi="Wingdings 2"/>
      <w:sz w:val="18"/>
    </w:rPr>
  </w:style>
  <w:style w:type="character" w:customStyle="1" w:styleId="WW8Num16z2">
    <w:name w:val="WW8Num16z2"/>
    <w:rPr>
      <w:rFonts w:ascii="StarSymbol" w:eastAsia="Times New Roman"/>
      <w:sz w:val="18"/>
    </w:rPr>
  </w:style>
  <w:style w:type="character" w:customStyle="1" w:styleId="WW-Absatz-Standardschriftart11">
    <w:name w:val="WW-Absatz-Standardschriftart11"/>
  </w:style>
  <w:style w:type="character" w:customStyle="1" w:styleId="DefaultParagraphFont1">
    <w:name w:val="Default Paragraph Font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8Num11z3">
    <w:name w:val="WW8Num11z3"/>
    <w:rPr>
      <w:rFonts w:ascii="Symbol" w:hAnsi="Symbol"/>
    </w:rPr>
  </w:style>
  <w:style w:type="character" w:customStyle="1" w:styleId="WW8Num15z3">
    <w:name w:val="WW8Num15z3"/>
    <w:rPr>
      <w:rFonts w:ascii="Symbol" w:hAnsi="Symbol"/>
    </w:rPr>
  </w:style>
  <w:style w:type="character" w:customStyle="1" w:styleId="WW8Num17z0">
    <w:name w:val="WW8Num17z0"/>
    <w:rPr>
      <w:rFonts w:ascii="Symbol" w:hAnsi="Symbol"/>
      <w:sz w:val="12"/>
    </w:rPr>
  </w:style>
  <w:style w:type="character" w:customStyle="1" w:styleId="WW8Num18z0">
    <w:name w:val="WW8Num18z0"/>
    <w:rPr>
      <w:rFonts w:ascii="Wingdings" w:hAnsi="Wingdings"/>
    </w:rPr>
  </w:style>
  <w:style w:type="character" w:customStyle="1" w:styleId="WW8Num18z3">
    <w:name w:val="WW8Num18z3"/>
    <w:rPr>
      <w:rFonts w:ascii="Symbol" w:hAnsi="Symbol"/>
    </w:rPr>
  </w:style>
  <w:style w:type="character" w:customStyle="1" w:styleId="WW8Num18z4">
    <w:name w:val="WW8Num18z4"/>
    <w:rPr>
      <w:rFonts w:ascii="Courier New" w:hAnsi="Courier New"/>
    </w:rPr>
  </w:style>
  <w:style w:type="character" w:customStyle="1" w:styleId="WW8Num19z0">
    <w:name w:val="WW8Num19z0"/>
    <w:rPr>
      <w:rFonts w:ascii="Wingdings" w:hAnsi="Wingdings"/>
      <w:sz w:val="16"/>
    </w:rPr>
  </w:style>
  <w:style w:type="character" w:customStyle="1" w:styleId="WW8Num20z0">
    <w:name w:val="WW8Num20z0"/>
    <w:rPr>
      <w:rFonts w:ascii="Symbol" w:hAnsi="Symbol"/>
    </w:rPr>
  </w:style>
  <w:style w:type="character" w:customStyle="1" w:styleId="WW8Num21z0">
    <w:name w:val="WW8Num21z0"/>
    <w:rPr>
      <w:rFonts w:ascii="Symbol" w:hAnsi="Symbol"/>
    </w:rPr>
  </w:style>
  <w:style w:type="character" w:customStyle="1" w:styleId="WW8Num22z0">
    <w:name w:val="WW8Num22z0"/>
    <w:rPr>
      <w:rFonts w:ascii="Wingdings" w:hAnsi="Wingdings"/>
    </w:rPr>
  </w:style>
  <w:style w:type="character" w:customStyle="1" w:styleId="WW8Num23z0">
    <w:name w:val="WW8Num23z0"/>
    <w:rPr>
      <w:rFonts w:ascii="Wingdings" w:hAnsi="Wingdings"/>
    </w:rPr>
  </w:style>
  <w:style w:type="character" w:customStyle="1" w:styleId="WW8Num23z3">
    <w:name w:val="WW8Num23z3"/>
    <w:rPr>
      <w:rFonts w:ascii="Symbol" w:hAnsi="Symbol"/>
    </w:rPr>
  </w:style>
  <w:style w:type="character" w:customStyle="1" w:styleId="WW8Num23z4">
    <w:name w:val="WW8Num23z4"/>
    <w:rPr>
      <w:rFonts w:ascii="Courier New" w:hAnsi="Courier New"/>
    </w:rPr>
  </w:style>
  <w:style w:type="character" w:customStyle="1" w:styleId="WW-DefaultParagraphFont">
    <w:name w:val="WW-Default Paragraph Font"/>
  </w:style>
  <w:style w:type="character" w:customStyle="1" w:styleId="CommentReference1">
    <w:name w:val="Comment Reference1"/>
    <w:rPr>
      <w:rFonts w:cs="Times New Roman"/>
      <w:sz w:val="16"/>
      <w:szCs w:val="16"/>
    </w:rPr>
  </w:style>
  <w:style w:type="character" w:styleId="FollowedHyperlink">
    <w:name w:val="FollowedHyperlink"/>
    <w:semiHidden/>
    <w:rPr>
      <w:rFonts w:cs="Times New Roman"/>
      <w:color w:val="800080"/>
      <w:u w:val="single"/>
    </w:rPr>
  </w:style>
  <w:style w:type="character" w:customStyle="1" w:styleId="Caractredenotedebasdepage">
    <w:name w:val="Caractère de note de bas de page"/>
    <w:rPr>
      <w:rFonts w:cs="Times New Roman"/>
      <w:vertAlign w:val="superscript"/>
    </w:rPr>
  </w:style>
  <w:style w:type="character" w:styleId="Hyperlink">
    <w:name w:val="Hyperlink"/>
    <w:semiHidden/>
    <w:rPr>
      <w:rFonts w:cs="Times New Roman"/>
      <w:color w:val="0000FF"/>
      <w:u w:val="single"/>
    </w:rPr>
  </w:style>
  <w:style w:type="character" w:styleId="PageNumber">
    <w:name w:val="page number"/>
    <w:semiHidden/>
    <w:rPr>
      <w:rFonts w:cs="Times New Roman"/>
    </w:rPr>
  </w:style>
  <w:style w:type="character" w:customStyle="1" w:styleId="PrambuleAccentuation">
    <w:name w:val="Préambule (Accentuation)"/>
    <w:rPr>
      <w:rFonts w:ascii="Arial" w:hAnsi="Arial"/>
      <w:b/>
      <w:spacing w:val="-8"/>
      <w:sz w:val="18"/>
    </w:rPr>
  </w:style>
  <w:style w:type="character" w:customStyle="1" w:styleId="Puces">
    <w:name w:val="Puces"/>
    <w:rPr>
      <w:rFonts w:ascii="StarSymbol" w:hAnsi="StarSymbol"/>
      <w:sz w:val="18"/>
    </w:rPr>
  </w:style>
  <w:style w:type="character" w:customStyle="1" w:styleId="Bullets">
    <w:name w:val="Bullets"/>
    <w:rPr>
      <w:rFonts w:ascii="StarSymbol" w:hAnsi="StarSymbol"/>
      <w:sz w:val="18"/>
    </w:rPr>
  </w:style>
  <w:style w:type="character" w:customStyle="1" w:styleId="WW8Num8z3">
    <w:name w:val="WW8Num8z3"/>
    <w:rPr>
      <w:rFonts w:ascii="Symbol" w:hAnsi="Symbol"/>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link w:val="BodyTextChar"/>
    <w:semiHidden/>
    <w:pPr>
      <w:spacing w:after="120"/>
    </w:pPr>
  </w:style>
  <w:style w:type="character" w:customStyle="1" w:styleId="BodyTextChar">
    <w:name w:val="Body Text Char"/>
    <w:link w:val="BodyText"/>
    <w:semiHidden/>
    <w:locked/>
    <w:rPr>
      <w:rFonts w:ascii="Tahoma" w:hAnsi="Tahoma" w:cs="Times New Roman"/>
      <w:lang w:val="en-US" w:eastAsia="ar-SA" w:bidi="ar-SA"/>
    </w:rPr>
  </w:style>
  <w:style w:type="paragraph" w:styleId="List">
    <w:name w:val="List"/>
    <w:basedOn w:val="Normal"/>
    <w:semiHidden/>
    <w:pPr>
      <w:spacing w:line="300" w:lineRule="exact"/>
      <w:ind w:right="-760"/>
    </w:pPr>
    <w:rPr>
      <w:color w:val="000000"/>
      <w:sz w:val="18"/>
      <w:szCs w:val="18"/>
      <w:lang w:val="en-GB"/>
    </w:rPr>
  </w:style>
  <w:style w:type="paragraph" w:customStyle="1" w:styleId="Caption1">
    <w:name w:val="Caption1"/>
    <w:basedOn w:val="Normal"/>
    <w:next w:val="Normal"/>
    <w:pPr>
      <w:spacing w:after="240"/>
    </w:pPr>
    <w:rPr>
      <w:b/>
    </w:rPr>
  </w:style>
  <w:style w:type="paragraph" w:customStyle="1" w:styleId="Index">
    <w:name w:val="Index"/>
    <w:basedOn w:val="Normal"/>
    <w:pPr>
      <w:suppressLineNumbers/>
    </w:pPr>
    <w:rPr>
      <w:rFonts w:cs="Tahoma"/>
    </w:rPr>
  </w:style>
  <w:style w:type="paragraph" w:customStyle="1" w:styleId="Titre4">
    <w:name w:val="Titre4"/>
    <w:basedOn w:val="Normal"/>
    <w:next w:val="Normal"/>
    <w:pPr>
      <w:pBdr>
        <w:bottom w:val="single" w:sz="4" w:space="1" w:color="000000"/>
      </w:pBdr>
      <w:spacing w:after="120"/>
    </w:pPr>
    <w:rPr>
      <w:b/>
      <w:caps/>
      <w:szCs w:val="22"/>
    </w:rPr>
  </w:style>
  <w:style w:type="paragraph" w:customStyle="1" w:styleId="Lgende1">
    <w:name w:val="Légende1"/>
    <w:basedOn w:val="Normal"/>
    <w:pPr>
      <w:suppressLineNumbers/>
      <w:spacing w:before="120" w:after="120"/>
    </w:pPr>
    <w:rPr>
      <w:rFonts w:ascii="Times" w:hAnsi="Times"/>
      <w:i/>
      <w:iCs/>
      <w:sz w:val="24"/>
      <w:szCs w:val="24"/>
    </w:rPr>
  </w:style>
  <w:style w:type="paragraph" w:customStyle="1" w:styleId="Rpertoire">
    <w:name w:val="Répertoire"/>
    <w:basedOn w:val="Normal"/>
    <w:pPr>
      <w:suppressLineNumbers/>
    </w:pPr>
    <w:rPr>
      <w:rFonts w:ascii="Times" w:hAnsi="Times"/>
    </w:rPr>
  </w:style>
  <w:style w:type="paragraph" w:customStyle="1" w:styleId="BodyTextBook">
    <w:name w:val="BodyText(Book)"/>
    <w:pPr>
      <w:suppressAutoHyphens/>
      <w:spacing w:line="260" w:lineRule="exact"/>
    </w:pPr>
    <w:rPr>
      <w:rFonts w:ascii="Book Antiqua" w:hAnsi="Book Antiqua"/>
      <w:sz w:val="19"/>
      <w:lang w:val="en-US" w:eastAsia="ar-SA"/>
    </w:rPr>
  </w:style>
  <w:style w:type="paragraph" w:customStyle="1" w:styleId="Russite">
    <w:name w:val="Réussite"/>
    <w:basedOn w:val="BodyText"/>
    <w:pPr>
      <w:tabs>
        <w:tab w:val="left" w:pos="360"/>
      </w:tabs>
      <w:spacing w:after="60" w:line="240" w:lineRule="atLeast"/>
      <w:ind w:left="245" w:hanging="245"/>
      <w:jc w:val="both"/>
    </w:pPr>
    <w:rPr>
      <w:rFonts w:ascii="Garamond" w:hAnsi="Garamond"/>
      <w:sz w:val="22"/>
      <w:lang w:val="fr-FR"/>
    </w:rPr>
  </w:style>
  <w:style w:type="paragraph" w:customStyle="1" w:styleId="1erTitre">
    <w:name w:val="1erTitre"/>
    <w:basedOn w:val="Normal"/>
    <w:pPr>
      <w:spacing w:line="240" w:lineRule="exact"/>
      <w:ind w:left="851"/>
      <w:jc w:val="both"/>
    </w:pPr>
    <w:rPr>
      <w:rFonts w:ascii="Book Antiqua" w:hAnsi="Book Antiqua"/>
    </w:rPr>
  </w:style>
  <w:style w:type="paragraph" w:customStyle="1" w:styleId="BalloonText1">
    <w:name w:val="Balloon Text1"/>
    <w:basedOn w:val="Normal"/>
    <w:rPr>
      <w:rFonts w:cs="Tahoma"/>
      <w:sz w:val="16"/>
      <w:szCs w:val="16"/>
    </w:rPr>
  </w:style>
  <w:style w:type="paragraph" w:customStyle="1" w:styleId="BodyText22">
    <w:name w:val="Body Text 22"/>
    <w:basedOn w:val="Normal"/>
    <w:pPr>
      <w:spacing w:before="220" w:after="120"/>
    </w:pPr>
    <w:rPr>
      <w:szCs w:val="24"/>
    </w:rPr>
  </w:style>
  <w:style w:type="paragraph" w:customStyle="1" w:styleId="BodyText21">
    <w:name w:val="Body Text 21"/>
    <w:basedOn w:val="Normal"/>
    <w:pPr>
      <w:spacing w:before="220" w:after="120"/>
    </w:pPr>
    <w:rPr>
      <w:szCs w:val="24"/>
    </w:rPr>
  </w:style>
  <w:style w:type="paragraph" w:customStyle="1" w:styleId="BodyText31">
    <w:name w:val="Body Text 31"/>
    <w:basedOn w:val="Normal"/>
    <w:rPr>
      <w:rFonts w:cs="Arial"/>
      <w:szCs w:val="24"/>
      <w:lang w:val="en-GB"/>
    </w:rPr>
  </w:style>
  <w:style w:type="paragraph" w:styleId="BodyTextIndent">
    <w:name w:val="Body Text Indent"/>
    <w:basedOn w:val="BodyText"/>
    <w:link w:val="BodyTextIndentChar"/>
    <w:semiHidden/>
    <w:pPr>
      <w:spacing w:after="220" w:line="220" w:lineRule="atLeast"/>
      <w:ind w:left="720" w:right="-360"/>
    </w:pPr>
  </w:style>
  <w:style w:type="character" w:customStyle="1" w:styleId="BodyTextIndentChar">
    <w:name w:val="Body Text Indent Char"/>
    <w:link w:val="BodyTextIndent"/>
    <w:semiHidden/>
    <w:locked/>
    <w:rPr>
      <w:rFonts w:ascii="Tahoma" w:hAnsi="Tahoma" w:cs="Times New Roman"/>
      <w:lang w:val="en-US" w:eastAsia="ar-SA" w:bidi="ar-SA"/>
    </w:rPr>
  </w:style>
  <w:style w:type="paragraph" w:customStyle="1" w:styleId="BodyTextIndent21">
    <w:name w:val="Body Text Indent 21"/>
    <w:basedOn w:val="Normal"/>
    <w:pPr>
      <w:ind w:left="2124"/>
    </w:pPr>
  </w:style>
  <w:style w:type="paragraph" w:customStyle="1" w:styleId="BodyTextIndent31">
    <w:name w:val="Body Text Indent 31"/>
    <w:basedOn w:val="Normal"/>
    <w:pPr>
      <w:ind w:left="1416"/>
    </w:pPr>
  </w:style>
  <w:style w:type="paragraph" w:customStyle="1" w:styleId="BulletLevel1">
    <w:name w:val="Bullet Level 1"/>
    <w:basedOn w:val="Normal"/>
    <w:next w:val="Normal"/>
    <w:rPr>
      <w:lang w:val="en-GB"/>
    </w:rPr>
  </w:style>
  <w:style w:type="paragraph" w:customStyle="1" w:styleId="BulletLevel1Bold">
    <w:name w:val="Bullet Level 1 Bold"/>
    <w:basedOn w:val="BulletLevel1"/>
    <w:rPr>
      <w:b/>
    </w:rPr>
  </w:style>
  <w:style w:type="paragraph" w:customStyle="1" w:styleId="BulletLevel2">
    <w:name w:val="Bullet Level 2"/>
    <w:basedOn w:val="Normal"/>
    <w:next w:val="Normal"/>
    <w:pPr>
      <w:ind w:left="720"/>
    </w:pPr>
    <w:rPr>
      <w:lang w:val="en-GB"/>
    </w:rPr>
  </w:style>
  <w:style w:type="paragraph" w:customStyle="1" w:styleId="BulletLevel3">
    <w:name w:val="Bullet Level 3"/>
    <w:basedOn w:val="Normal"/>
    <w:next w:val="Normal"/>
    <w:pPr>
      <w:jc w:val="both"/>
    </w:pPr>
  </w:style>
  <w:style w:type="paragraph" w:customStyle="1" w:styleId="Chapeau">
    <w:name w:val="Chapeau"/>
    <w:basedOn w:val="Normal"/>
    <w:pPr>
      <w:pBdr>
        <w:top w:val="single" w:sz="8" w:space="6" w:color="000000" w:shadow="1"/>
        <w:left w:val="single" w:sz="8" w:space="4" w:color="000000" w:shadow="1"/>
        <w:bottom w:val="single" w:sz="8" w:space="6" w:color="000000" w:shadow="1"/>
        <w:right w:val="single" w:sz="8" w:space="4" w:color="000000" w:shadow="1"/>
      </w:pBdr>
      <w:shd w:val="clear" w:color="auto" w:fill="E5E5E5"/>
      <w:ind w:left="2268" w:right="2268"/>
      <w:jc w:val="center"/>
    </w:pPr>
    <w:rPr>
      <w:b/>
      <w:bCs/>
      <w:sz w:val="32"/>
      <w:szCs w:val="32"/>
    </w:rPr>
  </w:style>
  <w:style w:type="paragraph" w:customStyle="1" w:styleId="Columnheader">
    <w:name w:val="Column header"/>
    <w:basedOn w:val="Normal"/>
    <w:rPr>
      <w:rFonts w:ascii="Arial" w:hAnsi="Arial"/>
      <w:b/>
      <w:lang w:val="nl-NL"/>
    </w:rPr>
  </w:style>
  <w:style w:type="paragraph" w:customStyle="1" w:styleId="CommentText1">
    <w:name w:val="Comment Text1"/>
    <w:basedOn w:val="Normal"/>
  </w:style>
  <w:style w:type="paragraph" w:customStyle="1" w:styleId="CompanyName">
    <w:name w:val="Company Name"/>
    <w:basedOn w:val="Normal"/>
    <w:next w:val="Normal"/>
    <w:pPr>
      <w:tabs>
        <w:tab w:val="left" w:pos="2160"/>
        <w:tab w:val="right" w:pos="6840"/>
      </w:tabs>
      <w:spacing w:before="220" w:after="40" w:line="220" w:lineRule="atLeast"/>
      <w:ind w:right="-360"/>
    </w:pPr>
  </w:style>
  <w:style w:type="paragraph" w:customStyle="1" w:styleId="ComptencesTechniques">
    <w:name w:val="Compétences Techniques"/>
    <w:basedOn w:val="Normal"/>
    <w:next w:val="Normal"/>
    <w:pPr>
      <w:tabs>
        <w:tab w:val="right" w:pos="6831"/>
      </w:tabs>
      <w:spacing w:after="120"/>
    </w:pPr>
    <w:rPr>
      <w:b/>
      <w:sz w:val="16"/>
      <w:szCs w:val="22"/>
      <w:lang w:val="en-GB"/>
    </w:rPr>
  </w:style>
  <w:style w:type="paragraph" w:customStyle="1" w:styleId="DatePoste">
    <w:name w:val="DatePoste"/>
    <w:basedOn w:val="Normal"/>
    <w:pPr>
      <w:tabs>
        <w:tab w:val="left" w:pos="1985"/>
      </w:tabs>
    </w:pPr>
    <w:rPr>
      <w:b/>
      <w:bCs/>
    </w:rPr>
  </w:style>
  <w:style w:type="paragraph" w:customStyle="1" w:styleId="DatesProjet">
    <w:name w:val="Dates Projet"/>
    <w:basedOn w:val="Normal"/>
    <w:next w:val="Normal"/>
    <w:rPr>
      <w:b/>
      <w:bCs/>
    </w:rPr>
  </w:style>
  <w:style w:type="paragraph" w:customStyle="1" w:styleId="DefaultText">
    <w:name w:val="Default Text"/>
    <w:basedOn w:val="Normal"/>
    <w:pPr>
      <w:overflowPunct w:val="0"/>
      <w:autoSpaceDE w:val="0"/>
      <w:textAlignment w:val="baseline"/>
    </w:pPr>
  </w:style>
  <w:style w:type="paragraph" w:customStyle="1" w:styleId="DetailsCompetences">
    <w:name w:val="DetailsCompetences"/>
    <w:basedOn w:val="Normal"/>
    <w:pPr>
      <w:spacing w:line="280" w:lineRule="exact"/>
    </w:pPr>
    <w:rPr>
      <w:b/>
      <w:iCs/>
      <w:sz w:val="16"/>
      <w:u w:val="single"/>
    </w:rPr>
  </w:style>
  <w:style w:type="paragraph" w:customStyle="1" w:styleId="DetailsMission">
    <w:name w:val="DetailsMission"/>
    <w:basedOn w:val="Normal"/>
    <w:pPr>
      <w:spacing w:line="280" w:lineRule="exact"/>
    </w:pPr>
    <w:rPr>
      <w:i/>
      <w:iCs/>
    </w:rPr>
  </w:style>
  <w:style w:type="paragraph" w:customStyle="1" w:styleId="Encadrement">
    <w:name w:val="Encadrement"/>
    <w:basedOn w:val="Normal"/>
    <w:pPr>
      <w:keepLines/>
      <w:pBdr>
        <w:top w:val="single" w:sz="8" w:space="5" w:color="000000"/>
        <w:left w:val="single" w:sz="8" w:space="5" w:color="000000"/>
        <w:bottom w:val="single" w:sz="8" w:space="5" w:color="000000"/>
        <w:right w:val="single" w:sz="8" w:space="5" w:color="000000"/>
      </w:pBdr>
      <w:spacing w:line="240" w:lineRule="exact"/>
      <w:ind w:left="1701" w:right="1701"/>
      <w:jc w:val="center"/>
    </w:pPr>
    <w:rPr>
      <w:rFonts w:ascii="Book Antiqua" w:hAnsi="Book Antiqua"/>
      <w:b/>
    </w:rPr>
  </w:style>
  <w:style w:type="paragraph" w:customStyle="1" w:styleId="tiquettededocument">
    <w:name w:val="Étiquette de document"/>
    <w:basedOn w:val="Normal"/>
    <w:next w:val="Normal"/>
    <w:pPr>
      <w:spacing w:after="220"/>
      <w:ind w:right="-360"/>
    </w:pPr>
    <w:rPr>
      <w:spacing w:val="-20"/>
      <w:sz w:val="48"/>
      <w:szCs w:val="48"/>
    </w:rPr>
  </w:style>
  <w:style w:type="paragraph" w:customStyle="1" w:styleId="Etudes-ralisations">
    <w:name w:val="Etudes-réalisations"/>
    <w:basedOn w:val="Normal"/>
    <w:pPr>
      <w:spacing w:line="240" w:lineRule="exact"/>
      <w:jc w:val="both"/>
    </w:pPr>
    <w:rPr>
      <w:rFonts w:ascii="Book Antiqua" w:hAnsi="Book Antiqua"/>
    </w:rPr>
  </w:style>
  <w:style w:type="paragraph" w:customStyle="1" w:styleId="Fonction">
    <w:name w:val="Fonction"/>
    <w:basedOn w:val="Normal"/>
    <w:pPr>
      <w:spacing w:line="240" w:lineRule="exact"/>
      <w:ind w:left="567"/>
      <w:jc w:val="both"/>
    </w:pPr>
    <w:rPr>
      <w:rFonts w:ascii="Book Antiqua" w:hAnsi="Book Antiqua"/>
      <w:b/>
      <w:i/>
    </w:rPr>
  </w:style>
  <w:style w:type="paragraph" w:styleId="Footer">
    <w:name w:val="footer"/>
    <w:basedOn w:val="Normal"/>
    <w:link w:val="FooterChar"/>
    <w:semiHidden/>
    <w:pPr>
      <w:tabs>
        <w:tab w:val="center" w:pos="4153"/>
        <w:tab w:val="right" w:pos="8306"/>
      </w:tabs>
      <w:spacing w:before="0" w:after="0"/>
    </w:pPr>
    <w:rPr>
      <w:sz w:val="16"/>
    </w:rPr>
  </w:style>
  <w:style w:type="character" w:customStyle="1" w:styleId="FooterChar">
    <w:name w:val="Footer Char"/>
    <w:link w:val="Footer"/>
    <w:semiHidden/>
    <w:locked/>
    <w:rPr>
      <w:rFonts w:ascii="Tahoma" w:hAnsi="Tahoma" w:cs="Times New Roman"/>
      <w:lang w:val="en-US" w:eastAsia="ar-SA" w:bidi="ar-SA"/>
    </w:rPr>
  </w:style>
  <w:style w:type="paragraph" w:styleId="FootnoteText">
    <w:name w:val="footnote text"/>
    <w:basedOn w:val="Normal"/>
    <w:link w:val="FootnoteTextChar"/>
    <w:semiHidden/>
  </w:style>
  <w:style w:type="character" w:customStyle="1" w:styleId="FootnoteTextChar">
    <w:name w:val="Footnote Text Char"/>
    <w:link w:val="FootnoteText"/>
    <w:semiHidden/>
    <w:locked/>
    <w:rPr>
      <w:rFonts w:ascii="Tahoma" w:hAnsi="Tahoma" w:cs="Times New Roman"/>
      <w:lang w:val="en-US" w:eastAsia="ar-SA" w:bidi="ar-SA"/>
    </w:rPr>
  </w:style>
  <w:style w:type="paragraph" w:customStyle="1" w:styleId="Formations">
    <w:name w:val="Formations"/>
    <w:basedOn w:val="Normal"/>
    <w:pPr>
      <w:tabs>
        <w:tab w:val="left" w:pos="1701"/>
        <w:tab w:val="left" w:pos="1985"/>
      </w:tabs>
      <w:spacing w:line="240" w:lineRule="exact"/>
      <w:ind w:left="1985" w:hanging="1418"/>
      <w:jc w:val="both"/>
    </w:pPr>
    <w:rPr>
      <w:rFonts w:ascii="Book Antiqua" w:hAnsi="Book Antiqua"/>
    </w:rPr>
  </w:style>
  <w:style w:type="paragraph" w:styleId="Header">
    <w:name w:val="header"/>
    <w:basedOn w:val="Normal"/>
    <w:link w:val="HeaderChar"/>
    <w:semiHidden/>
    <w:pPr>
      <w:tabs>
        <w:tab w:val="center" w:pos="4153"/>
        <w:tab w:val="right" w:pos="8306"/>
      </w:tabs>
      <w:spacing w:before="0" w:after="0"/>
    </w:pPr>
    <w:rPr>
      <w:sz w:val="16"/>
    </w:rPr>
  </w:style>
  <w:style w:type="character" w:customStyle="1" w:styleId="HeaderChar">
    <w:name w:val="Header Char"/>
    <w:link w:val="Header"/>
    <w:semiHidden/>
    <w:locked/>
    <w:rPr>
      <w:rFonts w:ascii="Tahoma" w:hAnsi="Tahoma" w:cs="Times New Roman"/>
      <w:lang w:val="en-US" w:eastAsia="ar-SA" w:bidi="ar-SA"/>
    </w:rPr>
  </w:style>
  <w:style w:type="paragraph" w:customStyle="1" w:styleId="Langues">
    <w:name w:val="Langues"/>
    <w:basedOn w:val="Normal"/>
    <w:pPr>
      <w:tabs>
        <w:tab w:val="left" w:pos="1985"/>
        <w:tab w:val="left" w:pos="2268"/>
      </w:tabs>
      <w:spacing w:line="240" w:lineRule="exact"/>
      <w:ind w:left="2268" w:hanging="1701"/>
      <w:jc w:val="both"/>
    </w:pPr>
    <w:rPr>
      <w:rFonts w:ascii="Book Antiqua" w:hAnsi="Book Antiqua"/>
    </w:rPr>
  </w:style>
  <w:style w:type="paragraph" w:customStyle="1" w:styleId="LigneEnvironnement">
    <w:name w:val="LigneEnvironnement"/>
    <w:basedOn w:val="Normal"/>
    <w:pPr>
      <w:spacing w:before="240" w:after="240"/>
      <w:ind w:left="2268"/>
    </w:pPr>
    <w:rPr>
      <w:u w:val="single"/>
    </w:rPr>
  </w:style>
  <w:style w:type="paragraph" w:customStyle="1" w:styleId="LigneFormation">
    <w:name w:val="LigneFormation"/>
    <w:basedOn w:val="Normal"/>
    <w:pPr>
      <w:tabs>
        <w:tab w:val="left" w:pos="709"/>
      </w:tabs>
    </w:pPr>
  </w:style>
  <w:style w:type="paragraph" w:customStyle="1" w:styleId="LigneRemarques">
    <w:name w:val="LigneRemarques"/>
    <w:basedOn w:val="LigneFormation"/>
    <w:pPr>
      <w:spacing w:line="360" w:lineRule="auto"/>
    </w:pPr>
    <w:rPr>
      <w:b/>
      <w:bCs/>
    </w:rPr>
  </w:style>
  <w:style w:type="paragraph" w:customStyle="1" w:styleId="Listecv">
    <w:name w:val="Listecv"/>
    <w:basedOn w:val="Normal"/>
    <w:pPr>
      <w:ind w:left="1418" w:hanging="284"/>
      <w:jc w:val="both"/>
    </w:pPr>
  </w:style>
  <w:style w:type="paragraph" w:customStyle="1" w:styleId="Matriels">
    <w:name w:val="Matériels"/>
    <w:basedOn w:val="Normal"/>
    <w:pPr>
      <w:tabs>
        <w:tab w:val="left" w:pos="1418"/>
        <w:tab w:val="left" w:pos="4536"/>
        <w:tab w:val="left" w:pos="9546"/>
      </w:tabs>
      <w:spacing w:after="240"/>
      <w:ind w:left="4536" w:hanging="3402"/>
    </w:pPr>
  </w:style>
  <w:style w:type="paragraph" w:customStyle="1" w:styleId="Niveautexte">
    <w:name w:val="Niveau texte"/>
    <w:basedOn w:val="Normal"/>
    <w:pPr>
      <w:spacing w:before="40"/>
      <w:jc w:val="both"/>
    </w:pPr>
  </w:style>
  <w:style w:type="paragraph" w:customStyle="1" w:styleId="Nom">
    <w:name w:val="Nom"/>
    <w:basedOn w:val="Normal"/>
    <w:pPr>
      <w:jc w:val="center"/>
    </w:pPr>
    <w:rPr>
      <w:b/>
      <w:bCs/>
      <w:szCs w:val="24"/>
    </w:rPr>
  </w:style>
  <w:style w:type="paragraph" w:customStyle="1" w:styleId="Objetducommentaire1">
    <w:name w:val="Objet du commentaire1"/>
    <w:basedOn w:val="CommentText1"/>
    <w:next w:val="CommentText1"/>
    <w:rPr>
      <w:b/>
      <w:bCs/>
    </w:rPr>
  </w:style>
  <w:style w:type="paragraph" w:customStyle="1" w:styleId="priode">
    <w:name w:val="période"/>
    <w:basedOn w:val="Normal"/>
    <w:pPr>
      <w:tabs>
        <w:tab w:val="left" w:pos="3119"/>
      </w:tabs>
      <w:spacing w:after="240"/>
      <w:ind w:left="3119" w:hanging="1985"/>
    </w:pPr>
    <w:rPr>
      <w:b/>
      <w:bCs/>
    </w:rPr>
  </w:style>
  <w:style w:type="paragraph" w:customStyle="1" w:styleId="Priode-Client">
    <w:name w:val="Période-Client"/>
    <w:basedOn w:val="Normal"/>
    <w:pPr>
      <w:jc w:val="both"/>
    </w:pPr>
    <w:rPr>
      <w:rFonts w:ascii="Book Antiqua" w:hAnsi="Book Antiqua"/>
      <w:b/>
      <w:u w:val="single"/>
    </w:rPr>
  </w:style>
  <w:style w:type="paragraph" w:customStyle="1" w:styleId="ResumeMission">
    <w:name w:val="ResumeMission"/>
    <w:basedOn w:val="Normal"/>
    <w:pPr>
      <w:tabs>
        <w:tab w:val="left" w:pos="2268"/>
      </w:tabs>
      <w:spacing w:before="240" w:after="120"/>
      <w:ind w:left="2268"/>
      <w:jc w:val="both"/>
    </w:pPr>
    <w:rPr>
      <w:i/>
      <w:iCs/>
    </w:rPr>
  </w:style>
  <w:style w:type="paragraph" w:customStyle="1" w:styleId="Societe">
    <w:name w:val="Societe"/>
    <w:basedOn w:val="Normal"/>
    <w:pPr>
      <w:tabs>
        <w:tab w:val="left" w:pos="1985"/>
      </w:tabs>
      <w:ind w:left="426"/>
    </w:pPr>
    <w:rPr>
      <w:b/>
      <w:bCs/>
    </w:rPr>
  </w:style>
  <w:style w:type="paragraph" w:customStyle="1" w:styleId="Sous-titredesection">
    <w:name w:val="Sous-titre de section"/>
    <w:basedOn w:val="Normal"/>
    <w:next w:val="Normal"/>
    <w:pPr>
      <w:pBdr>
        <w:left w:val="single" w:sz="4" w:space="2" w:color="FFFFFF"/>
        <w:bottom w:val="single" w:sz="4" w:space="2" w:color="FFFFFF"/>
        <w:right w:val="single" w:sz="4" w:space="2" w:color="FFFFFF"/>
      </w:pBdr>
      <w:spacing w:after="120" w:line="280" w:lineRule="atLeast"/>
    </w:pPr>
    <w:rPr>
      <w:b/>
      <w:bCs/>
      <w:position w:val="6"/>
      <w:szCs w:val="24"/>
    </w:rPr>
  </w:style>
  <w:style w:type="paragraph" w:customStyle="1" w:styleId="Sous-TitreProjet">
    <w:name w:val="Sous-Titre Projet"/>
    <w:basedOn w:val="Normal"/>
    <w:next w:val="Normal"/>
    <w:pPr>
      <w:tabs>
        <w:tab w:val="right" w:pos="6698"/>
        <w:tab w:val="right" w:pos="8647"/>
      </w:tabs>
      <w:spacing w:after="120"/>
    </w:pPr>
    <w:rPr>
      <w:b/>
      <w:bCs/>
      <w:i/>
      <w:lang w:val="fr-BE"/>
    </w:rPr>
  </w:style>
  <w:style w:type="paragraph" w:customStyle="1" w:styleId="TabCol1">
    <w:name w:val="TabCol1"/>
    <w:basedOn w:val="Normal"/>
    <w:pPr>
      <w:spacing w:before="240" w:after="240"/>
      <w:ind w:left="170" w:right="170"/>
    </w:pPr>
    <w:rPr>
      <w:b/>
      <w:bCs/>
    </w:rPr>
  </w:style>
  <w:style w:type="paragraph" w:customStyle="1" w:styleId="TabCol2">
    <w:name w:val="TabCol2"/>
    <w:basedOn w:val="Normal"/>
    <w:pPr>
      <w:spacing w:before="240" w:after="240"/>
      <w:ind w:left="170" w:right="170"/>
    </w:pPr>
  </w:style>
  <w:style w:type="paragraph" w:customStyle="1" w:styleId="tchescv">
    <w:name w:val="tâchescv"/>
    <w:basedOn w:val="Normal"/>
    <w:pPr>
      <w:ind w:left="4253" w:hanging="284"/>
      <w:jc w:val="both"/>
    </w:pPr>
    <w:rPr>
      <w:i/>
      <w:iCs/>
    </w:rPr>
  </w:style>
  <w:style w:type="paragraph" w:customStyle="1" w:styleId="Textedebulles1">
    <w:name w:val="Texte de bulles1"/>
    <w:basedOn w:val="Normal"/>
    <w:rPr>
      <w:rFonts w:cs="Tahoma"/>
      <w:sz w:val="16"/>
      <w:szCs w:val="16"/>
    </w:rPr>
  </w:style>
  <w:style w:type="paragraph" w:styleId="Title">
    <w:name w:val="Title"/>
    <w:basedOn w:val="Normal"/>
    <w:next w:val="Subtitle"/>
    <w:link w:val="TitleChar"/>
    <w:qFormat/>
    <w:pPr>
      <w:jc w:val="center"/>
    </w:pPr>
    <w:rPr>
      <w:rFonts w:ascii="Book Antiqua" w:hAnsi="Book Antiqua"/>
    </w:rPr>
  </w:style>
  <w:style w:type="character" w:customStyle="1" w:styleId="TitleChar">
    <w:name w:val="Title Char"/>
    <w:link w:val="Title"/>
    <w:locked/>
    <w:rPr>
      <w:rFonts w:ascii="Cambria" w:eastAsia="Times New Roman" w:hAnsi="Cambria" w:cs="Times New Roman"/>
      <w:b/>
      <w:bCs/>
      <w:kern w:val="28"/>
      <w:sz w:val="32"/>
      <w:szCs w:val="32"/>
      <w:lang w:val="en-US" w:eastAsia="ar-SA" w:bidi="ar-SA"/>
    </w:rPr>
  </w:style>
  <w:style w:type="paragraph" w:styleId="Subtitle">
    <w:name w:val="Subtitle"/>
    <w:basedOn w:val="Titre4"/>
    <w:next w:val="BodyText"/>
    <w:link w:val="SubtitleChar"/>
    <w:qFormat/>
    <w:pPr>
      <w:jc w:val="center"/>
    </w:pPr>
    <w:rPr>
      <w:i/>
      <w:iCs/>
      <w:sz w:val="28"/>
      <w:szCs w:val="28"/>
    </w:rPr>
  </w:style>
  <w:style w:type="character" w:customStyle="1" w:styleId="SubtitleChar">
    <w:name w:val="Subtitle Char"/>
    <w:link w:val="Subtitle"/>
    <w:locked/>
    <w:rPr>
      <w:rFonts w:ascii="Cambria" w:eastAsia="Times New Roman" w:hAnsi="Cambria" w:cs="Times New Roman"/>
      <w:sz w:val="24"/>
      <w:szCs w:val="24"/>
      <w:lang w:val="en-US" w:eastAsia="ar-SA" w:bidi="ar-SA"/>
    </w:rPr>
  </w:style>
  <w:style w:type="paragraph" w:customStyle="1" w:styleId="TitreDossier">
    <w:name w:val="Titre Dossier"/>
    <w:basedOn w:val="Normal"/>
    <w:next w:val="Normal"/>
    <w:pPr>
      <w:jc w:val="center"/>
    </w:pPr>
    <w:rPr>
      <w:b/>
      <w:bCs/>
      <w:sz w:val="28"/>
    </w:rPr>
  </w:style>
  <w:style w:type="paragraph" w:customStyle="1" w:styleId="TitreProjet">
    <w:name w:val="Titre Projet"/>
    <w:basedOn w:val="Normal"/>
    <w:next w:val="Normal"/>
    <w:pPr>
      <w:tabs>
        <w:tab w:val="right" w:pos="8845"/>
      </w:tabs>
      <w:spacing w:before="0" w:after="0"/>
    </w:pPr>
    <w:rPr>
      <w:b/>
      <w:bCs/>
      <w:smallCaps/>
    </w:rPr>
  </w:style>
  <w:style w:type="paragraph" w:customStyle="1" w:styleId="Titre1">
    <w:name w:val="Titre1"/>
    <w:basedOn w:val="Normal"/>
    <w:next w:val="Normal"/>
    <w:pPr>
      <w:pBdr>
        <w:bottom w:val="single" w:sz="4" w:space="1" w:color="000000"/>
      </w:pBdr>
    </w:pPr>
    <w:rPr>
      <w:b/>
      <w:caps/>
      <w:szCs w:val="22"/>
    </w:rPr>
  </w:style>
  <w:style w:type="paragraph" w:customStyle="1" w:styleId="Titre2">
    <w:name w:val="Titre2"/>
    <w:basedOn w:val="Normal"/>
    <w:next w:val="Normal"/>
    <w:pPr>
      <w:spacing w:after="120"/>
    </w:pPr>
    <w:rPr>
      <w:b/>
      <w:i/>
      <w:smallCaps/>
      <w:szCs w:val="22"/>
    </w:rPr>
  </w:style>
  <w:style w:type="paragraph" w:customStyle="1" w:styleId="Titre3">
    <w:name w:val="Titre3"/>
    <w:basedOn w:val="Normal"/>
    <w:next w:val="Normal"/>
    <w:pPr>
      <w:pBdr>
        <w:bottom w:val="single" w:sz="4" w:space="1" w:color="000000"/>
      </w:pBdr>
      <w:spacing w:after="120"/>
    </w:pPr>
    <w:rPr>
      <w:b/>
      <w:caps/>
      <w:szCs w:val="22"/>
    </w:rPr>
  </w:style>
  <w:style w:type="paragraph" w:styleId="TOC1">
    <w:name w:val="toc 1"/>
    <w:basedOn w:val="Normal"/>
    <w:next w:val="Normal"/>
    <w:semiHidden/>
    <w:pPr>
      <w:tabs>
        <w:tab w:val="right" w:leader="dot" w:pos="9639"/>
      </w:tabs>
      <w:jc w:val="both"/>
    </w:pPr>
  </w:style>
  <w:style w:type="paragraph" w:customStyle="1" w:styleId="BulletGauche">
    <w:name w:val="Bullet Gauche"/>
    <w:basedOn w:val="Normal"/>
    <w:pPr>
      <w:tabs>
        <w:tab w:val="num" w:pos="720"/>
      </w:tabs>
      <w:ind w:left="-3600"/>
    </w:pPr>
    <w:rPr>
      <w:rFonts w:cs="Arial"/>
      <w:bCs/>
      <w:sz w:val="16"/>
    </w:rPr>
  </w:style>
  <w:style w:type="paragraph" w:customStyle="1" w:styleId="TexteColonneGauche">
    <w:name w:val="Texte Colonne Gauche"/>
    <w:basedOn w:val="Normal"/>
    <w:rPr>
      <w:sz w:val="16"/>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customStyle="1" w:styleId="Contenuducadre">
    <w:name w:val="Contenu du cadre"/>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BlockText1">
    <w:name w:val="Block Text1"/>
    <w:basedOn w:val="Normal"/>
    <w:pPr>
      <w:ind w:left="1418" w:right="141" w:firstLine="720"/>
      <w:jc w:val="both"/>
    </w:pPr>
    <w:rPr>
      <w:rFonts w:ascii="Arial" w:hAnsi="Arial"/>
    </w:rPr>
  </w:style>
  <w:style w:type="character" w:customStyle="1" w:styleId="apple-style-span">
    <w:name w:val="apple-style-span"/>
    <w:rsid w:val="002E7A22"/>
    <w:rPr>
      <w:rFonts w:cs="Times New Roman"/>
    </w:rPr>
  </w:style>
  <w:style w:type="paragraph" w:customStyle="1" w:styleId="Texte1">
    <w:name w:val="Texte1"/>
    <w:basedOn w:val="BodyText"/>
    <w:rsid w:val="006E3632"/>
    <w:pPr>
      <w:suppressAutoHyphens w:val="0"/>
      <w:autoSpaceDE w:val="0"/>
      <w:autoSpaceDN w:val="0"/>
      <w:spacing w:after="60"/>
    </w:pPr>
    <w:rPr>
      <w:rFonts w:ascii="Arial" w:hAnsi="Arial"/>
      <w:snapToGrid w:val="0"/>
      <w:lang w:val="en-GB" w:eastAsia="en-US"/>
    </w:rPr>
  </w:style>
  <w:style w:type="paragraph" w:styleId="BalloonText">
    <w:name w:val="Balloon Text"/>
    <w:basedOn w:val="Normal"/>
    <w:link w:val="BalloonTextChar"/>
    <w:uiPriority w:val="99"/>
    <w:semiHidden/>
    <w:unhideWhenUsed/>
    <w:rsid w:val="00030A24"/>
    <w:pPr>
      <w:spacing w:before="0" w:after="0"/>
    </w:pPr>
    <w:rPr>
      <w:rFonts w:ascii="Segoe UI" w:hAnsi="Segoe UI" w:cs="Segoe UI"/>
      <w:sz w:val="18"/>
      <w:szCs w:val="18"/>
    </w:rPr>
  </w:style>
  <w:style w:type="character" w:customStyle="1" w:styleId="BalloonTextChar">
    <w:name w:val="Balloon Text Char"/>
    <w:link w:val="BalloonText"/>
    <w:uiPriority w:val="99"/>
    <w:semiHidden/>
    <w:rsid w:val="00030A24"/>
    <w:rPr>
      <w:rFonts w:ascii="Segoe UI" w:hAnsi="Segoe UI" w:cs="Segoe UI"/>
      <w:sz w:val="18"/>
      <w:szCs w:val="18"/>
      <w:lang w:eastAsia="ar-SA"/>
    </w:rPr>
  </w:style>
  <w:style w:type="character" w:styleId="UnresolvedMention">
    <w:name w:val="Unresolved Mention"/>
    <w:uiPriority w:val="47"/>
    <w:rsid w:val="00F50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6762">
      <w:bodyDiv w:val="1"/>
      <w:marLeft w:val="0"/>
      <w:marRight w:val="0"/>
      <w:marTop w:val="0"/>
      <w:marBottom w:val="0"/>
      <w:divBdr>
        <w:top w:val="none" w:sz="0" w:space="0" w:color="auto"/>
        <w:left w:val="none" w:sz="0" w:space="0" w:color="auto"/>
        <w:bottom w:val="none" w:sz="0" w:space="0" w:color="auto"/>
        <w:right w:val="none" w:sz="0" w:space="0" w:color="auto"/>
      </w:divBdr>
    </w:div>
    <w:div w:id="15695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jonathanberlemont.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www.linkedin.com/in/jonathan-berlemont-079207186/" TargetMode="External"/><Relationship Id="rId2" Type="http://schemas.openxmlformats.org/officeDocument/2006/relationships/hyperlink" Target="https://jonathanberlemont.github.io/" TargetMode="External"/><Relationship Id="rId1" Type="http://schemas.openxmlformats.org/officeDocument/2006/relationships/hyperlink" Target="mailto:berlemontjonathan@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339</Words>
  <Characters>1867</Characters>
  <Application>Microsoft Office Word</Application>
  <DocSecurity>0</DocSecurity>
  <Lines>15</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Marc Elsoght CV</vt:lpstr>
      <vt:lpstr>Marc Elsoght CV</vt:lpstr>
    </vt:vector>
  </TitlesOfParts>
  <Manager/>
  <Company/>
  <LinksUpToDate>false</LinksUpToDate>
  <CharactersWithSpaces>2202</CharactersWithSpaces>
  <SharedDoc>false</SharedDoc>
  <HyperlinkBase/>
  <HLinks>
    <vt:vector size="12" baseType="variant">
      <vt:variant>
        <vt:i4>2228324</vt:i4>
      </vt:variant>
      <vt:variant>
        <vt:i4>3</vt:i4>
      </vt:variant>
      <vt:variant>
        <vt:i4>0</vt:i4>
      </vt:variant>
      <vt:variant>
        <vt:i4>5</vt:i4>
      </vt:variant>
      <vt:variant>
        <vt:lpwstr>http://www.linkedin.com/in/elsoghtmarc</vt:lpwstr>
      </vt:variant>
      <vt:variant>
        <vt:lpwstr/>
      </vt:variant>
      <vt:variant>
        <vt:i4>5374015</vt:i4>
      </vt:variant>
      <vt:variant>
        <vt:i4>0</vt:i4>
      </vt:variant>
      <vt:variant>
        <vt:i4>0</vt:i4>
      </vt:variant>
      <vt:variant>
        <vt:i4>5</vt:i4>
      </vt:variant>
      <vt:variant>
        <vt:lpwstr>mailto:marc.elsoght@hotmail.com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 Elsoght CV</dc:title>
  <dc:subject/>
  <dc:creator>Marc Elsoght</dc:creator>
  <cp:keywords/>
  <dc:description/>
  <cp:lastModifiedBy>Jonathan Berlemont</cp:lastModifiedBy>
  <cp:revision>7</cp:revision>
  <cp:lastPrinted>2015-02-09T15:17:00Z</cp:lastPrinted>
  <dcterms:created xsi:type="dcterms:W3CDTF">2026-06-23T22:50:00Z</dcterms:created>
  <dcterms:modified xsi:type="dcterms:W3CDTF">2026-07-17T14:11:00Z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-728443465</vt:i4>
  </property>
  <property fmtid="{D5CDD505-2E9C-101B-9397-08002B2CF9AE}" pid="3" name="_NewReviewCycle">
    <vt:lpwstr/>
  </property>
  <property fmtid="{D5CDD505-2E9C-101B-9397-08002B2CF9AE}" pid="4" name="_EmailSubject">
    <vt:lpwstr>CV_ElsoghtM_052012</vt:lpwstr>
  </property>
  <property fmtid="{D5CDD505-2E9C-101B-9397-08002B2CF9AE}" pid="5" name="_AuthorEmail">
    <vt:lpwstr>Marc.Elsoght@ing.be</vt:lpwstr>
  </property>
  <property fmtid="{D5CDD505-2E9C-101B-9397-08002B2CF9AE}" pid="6" name="_AuthorEmailDisplayName">
    <vt:lpwstr>Elsoght, M. (Marc)</vt:lpwstr>
  </property>
  <property fmtid="{D5CDD505-2E9C-101B-9397-08002B2CF9AE}" pid="7" name="_PreviousAdHocReviewCycleID">
    <vt:i4>1310235181</vt:i4>
  </property>
  <property fmtid="{D5CDD505-2E9C-101B-9397-08002B2CF9AE}" pid="8" name="_ReviewingToolsShownOnce">
    <vt:lpwstr/>
  </property>
</Properties>
</file>